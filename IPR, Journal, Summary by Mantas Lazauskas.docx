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AE4B" w14:textId="77777777" w:rsidR="006057A5" w:rsidRPr="00460B10" w:rsidRDefault="34AA3744" w:rsidP="20A3291A">
      <w:pPr>
        <w:pStyle w:val="Heading3"/>
        <w:keepNext w:val="0"/>
        <w:keepLines w:val="0"/>
        <w:spacing w:before="140" w:after="140" w:line="360" w:lineRule="auto"/>
        <w:jc w:val="center"/>
        <w:rPr>
          <w:rFonts w:ascii="Calibri" w:eastAsia="Calibri" w:hAnsi="Calibri" w:cs="Calibri"/>
          <w:color w:val="auto"/>
          <w:sz w:val="24"/>
          <w:szCs w:val="24"/>
          <w:u w:val="single"/>
        </w:rPr>
      </w:pPr>
      <w:r w:rsidRPr="00460B10">
        <w:rPr>
          <w:rFonts w:ascii="Calibri" w:eastAsia="Calibri" w:hAnsi="Calibri" w:cs="Calibri"/>
          <w:color w:val="auto"/>
          <w:sz w:val="24"/>
          <w:szCs w:val="24"/>
          <w:u w:val="single"/>
        </w:rPr>
        <w:t>IPR, Journal, Summary</w:t>
      </w:r>
    </w:p>
    <w:p w14:paraId="6A98236D" w14:textId="77777777" w:rsidR="006057A5" w:rsidRPr="00460B10" w:rsidRDefault="34AA3744" w:rsidP="20A3291A">
      <w:pPr>
        <w:spacing w:before="120" w:after="120" w:line="360" w:lineRule="auto"/>
        <w:rPr>
          <w:rFonts w:ascii="Calibri" w:eastAsia="Calibri" w:hAnsi="Calibri" w:cs="Calibri"/>
          <w:b/>
          <w:bCs/>
          <w:sz w:val="22"/>
          <w:szCs w:val="22"/>
          <w:u w:val="single"/>
        </w:rPr>
      </w:pPr>
      <w:r w:rsidRPr="00460B10">
        <w:rPr>
          <w:rFonts w:ascii="Calibri" w:eastAsia="Calibri" w:hAnsi="Calibri" w:cs="Calibri"/>
          <w:b/>
          <w:bCs/>
          <w:sz w:val="22"/>
          <w:szCs w:val="22"/>
          <w:u w:val="single"/>
        </w:rPr>
        <w:t>IPR:</w:t>
      </w:r>
    </w:p>
    <w:p w14:paraId="3570C063"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Goal 1: </w:t>
      </w:r>
    </w:p>
    <w:p w14:paraId="47DE4636" w14:textId="77777777" w:rsidR="006057A5" w:rsidRPr="00D67002" w:rsidRDefault="34AA3744" w:rsidP="20A3291A">
      <w:pPr>
        <w:numPr>
          <w:ilvl w:val="0"/>
          <w:numId w:val="1"/>
        </w:numPr>
        <w:spacing w:before="240" w:after="240" w:line="360" w:lineRule="auto"/>
        <w:ind w:hanging="242"/>
        <w:rPr>
          <w:rFonts w:ascii="Calibri" w:eastAsia="Calibri" w:hAnsi="Calibri" w:cs="Calibri"/>
          <w:sz w:val="20"/>
          <w:szCs w:val="20"/>
        </w:rPr>
      </w:pPr>
      <w:r w:rsidRPr="00D67002">
        <w:rPr>
          <w:rFonts w:ascii="Calibri" w:eastAsia="Calibri" w:hAnsi="Calibri" w:cs="Calibri"/>
          <w:sz w:val="20"/>
          <w:szCs w:val="20"/>
        </w:rPr>
        <w:t>Improving my programming skills using C# and learning how to use Unity to create a drone simulator that’s easy to learn. Unity is a widely used game engine used by both major and indie companies, which aligns with the career path I want to take. C# is a popular programming language that’s used in more than just games, which means that I could use my knowledge to non-game programming jobs if I wanted to shift from a less specialized career.</w:t>
      </w:r>
    </w:p>
    <w:p w14:paraId="61158A44"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Goal 2:</w:t>
      </w:r>
    </w:p>
    <w:p w14:paraId="58076267" w14:textId="77777777" w:rsidR="006057A5" w:rsidRPr="00D67002" w:rsidRDefault="34AA3744" w:rsidP="20A3291A">
      <w:pPr>
        <w:numPr>
          <w:ilvl w:val="0"/>
          <w:numId w:val="2"/>
        </w:numPr>
        <w:spacing w:before="240" w:after="240" w:line="360" w:lineRule="auto"/>
        <w:ind w:hanging="242"/>
        <w:rPr>
          <w:rFonts w:ascii="Calibri" w:eastAsia="Calibri" w:hAnsi="Calibri" w:cs="Calibri"/>
          <w:sz w:val="20"/>
          <w:szCs w:val="20"/>
        </w:rPr>
      </w:pPr>
      <w:r w:rsidRPr="00D67002">
        <w:rPr>
          <w:rFonts w:ascii="Calibri" w:eastAsia="Calibri" w:hAnsi="Calibri" w:cs="Calibri"/>
          <w:sz w:val="20"/>
          <w:szCs w:val="20"/>
        </w:rPr>
        <w:t>Improving my use of GitHub. It is used by many companies, including 90% of Fortune 100 companies, so it's important to be familiar with this software. GitHub allows companies to streamline projects and meet deadlines, so being able to use it effectively would greatly contribute to this project and future ones.</w:t>
      </w:r>
    </w:p>
    <w:p w14:paraId="03519437"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Goal 3:</w:t>
      </w:r>
    </w:p>
    <w:p w14:paraId="2611FE25" w14:textId="0824C721" w:rsidR="006057A5" w:rsidRPr="00D67002" w:rsidRDefault="34AA3744" w:rsidP="20A3291A">
      <w:pPr>
        <w:numPr>
          <w:ilvl w:val="0"/>
          <w:numId w:val="3"/>
        </w:numPr>
        <w:spacing w:before="240" w:after="240" w:line="360" w:lineRule="auto"/>
        <w:ind w:hanging="242"/>
        <w:rPr>
          <w:rFonts w:ascii="Calibri" w:eastAsia="Calibri" w:hAnsi="Calibri" w:cs="Calibri"/>
          <w:sz w:val="20"/>
          <w:szCs w:val="20"/>
        </w:rPr>
      </w:pPr>
      <w:r w:rsidRPr="00D67002">
        <w:rPr>
          <w:rFonts w:ascii="Calibri" w:eastAsia="Calibri" w:hAnsi="Calibri" w:cs="Calibri"/>
          <w:sz w:val="20"/>
          <w:szCs w:val="20"/>
        </w:rPr>
        <w:t xml:space="preserve">Improving my teamwork skills. To succeed in this project and in the future, I need to learn how to work efficiently in a team. In this </w:t>
      </w:r>
      <w:r w:rsidR="3F245EC9" w:rsidRPr="00D67002">
        <w:rPr>
          <w:rFonts w:ascii="Calibri" w:eastAsia="Calibri" w:hAnsi="Calibri" w:cs="Calibri"/>
          <w:sz w:val="20"/>
          <w:szCs w:val="20"/>
        </w:rPr>
        <w:t xml:space="preserve">project </w:t>
      </w:r>
      <w:r w:rsidRPr="00D67002">
        <w:rPr>
          <w:rFonts w:ascii="Calibri" w:eastAsia="Calibri" w:hAnsi="Calibri" w:cs="Calibri"/>
          <w:sz w:val="20"/>
          <w:szCs w:val="20"/>
        </w:rPr>
        <w:t>specifically, I need to work with the team effectively if we want to succeed in this module and in the future.</w:t>
      </w:r>
    </w:p>
    <w:p w14:paraId="666B30CF"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Final Review for Goal 1: </w:t>
      </w:r>
    </w:p>
    <w:p w14:paraId="0C97A1A8" w14:textId="77777777" w:rsidR="006057A5" w:rsidRPr="00D67002" w:rsidRDefault="34AA3744" w:rsidP="20A3291A">
      <w:pPr>
        <w:numPr>
          <w:ilvl w:val="0"/>
          <w:numId w:val="4"/>
        </w:numPr>
        <w:spacing w:before="240" w:after="120" w:line="360" w:lineRule="auto"/>
        <w:ind w:hanging="242"/>
        <w:rPr>
          <w:rFonts w:ascii="Calibri" w:eastAsia="Calibri" w:hAnsi="Calibri" w:cs="Calibri"/>
          <w:sz w:val="20"/>
          <w:szCs w:val="20"/>
        </w:rPr>
      </w:pPr>
      <w:r w:rsidRPr="00D67002">
        <w:rPr>
          <w:rFonts w:ascii="Calibri" w:eastAsia="Calibri" w:hAnsi="Calibri" w:cs="Calibri"/>
          <w:sz w:val="20"/>
          <w:szCs w:val="20"/>
        </w:rPr>
        <w:t xml:space="preserve">Goal: Improving my programming skills using C# and learning how to use Unity to create a drone simulator that’s easy to learn. </w:t>
      </w:r>
    </w:p>
    <w:p w14:paraId="0BFEF010" w14:textId="77777777" w:rsidR="00D67002" w:rsidRDefault="34AA3744" w:rsidP="00D67002">
      <w:pPr>
        <w:numPr>
          <w:ilvl w:val="0"/>
          <w:numId w:val="4"/>
        </w:numPr>
        <w:spacing w:before="120" w:after="240" w:line="360" w:lineRule="auto"/>
        <w:ind w:hanging="242"/>
        <w:rPr>
          <w:rFonts w:ascii="Calibri" w:eastAsia="Calibri" w:hAnsi="Calibri" w:cs="Calibri"/>
          <w:sz w:val="20"/>
          <w:szCs w:val="20"/>
        </w:rPr>
      </w:pPr>
      <w:r w:rsidRPr="00D67002">
        <w:rPr>
          <w:rFonts w:ascii="Calibri" w:eastAsia="Calibri" w:hAnsi="Calibri" w:cs="Calibri"/>
          <w:sz w:val="20"/>
          <w:szCs w:val="20"/>
        </w:rPr>
        <w:t xml:space="preserve">Outcome: This goal was successfully achieved through sustained effort and problem-solving. At first, I found Unity’s interface and C# scripting challenging, especially when implementing realistic drone mechanics and integrating user controls. Over time, I overcame these difficulties by using online tutorials, analyzing example projects, and experimenting with different approaches. By the end of the project, I </w:t>
      </w:r>
      <w:r w:rsidR="09A51BB0" w:rsidRPr="00D67002">
        <w:rPr>
          <w:rFonts w:ascii="Calibri" w:eastAsia="Calibri" w:hAnsi="Calibri" w:cs="Calibri"/>
          <w:sz w:val="20"/>
          <w:szCs w:val="20"/>
        </w:rPr>
        <w:t>developed</w:t>
      </w:r>
      <w:r w:rsidRPr="00D67002">
        <w:rPr>
          <w:rFonts w:ascii="Calibri" w:eastAsia="Calibri" w:hAnsi="Calibri" w:cs="Calibri"/>
          <w:sz w:val="20"/>
          <w:szCs w:val="20"/>
        </w:rPr>
        <w:t xml:space="preserve"> a functional drone simulator featuring user-friendly controls and smooth camera behavior. Evidence of my progress includes working code, successful integration with team assets, and positive feedback from both team members and lecturers.</w:t>
      </w:r>
    </w:p>
    <w:p w14:paraId="20E506FD" w14:textId="77777777" w:rsidR="00D67002" w:rsidRDefault="00D67002" w:rsidP="00D67002">
      <w:pPr>
        <w:spacing w:before="120" w:after="240" w:line="360" w:lineRule="auto"/>
        <w:rPr>
          <w:rFonts w:ascii="Calibri" w:eastAsia="Calibri" w:hAnsi="Calibri" w:cs="Calibri"/>
          <w:sz w:val="20"/>
          <w:szCs w:val="20"/>
        </w:rPr>
      </w:pPr>
    </w:p>
    <w:p w14:paraId="6EEE9E9E" w14:textId="4430D841" w:rsidR="006057A5" w:rsidRPr="00D67002" w:rsidRDefault="34AA3744" w:rsidP="00D67002">
      <w:pPr>
        <w:spacing w:before="120" w:after="240" w:line="360" w:lineRule="auto"/>
        <w:rPr>
          <w:rFonts w:ascii="Calibri" w:eastAsia="Calibri" w:hAnsi="Calibri" w:cs="Calibri"/>
          <w:sz w:val="20"/>
          <w:szCs w:val="20"/>
        </w:rPr>
      </w:pPr>
      <w:r w:rsidRPr="00D67002">
        <w:rPr>
          <w:rFonts w:ascii="Calibri" w:eastAsia="Calibri" w:hAnsi="Calibri" w:cs="Calibri"/>
          <w:sz w:val="20"/>
          <w:szCs w:val="20"/>
        </w:rPr>
        <w:lastRenderedPageBreak/>
        <w:t xml:space="preserve">Final Review for Goal 2: </w:t>
      </w:r>
    </w:p>
    <w:p w14:paraId="4B2A9ACB" w14:textId="77777777" w:rsidR="006057A5" w:rsidRPr="00D67002" w:rsidRDefault="34AA3744" w:rsidP="20A3291A">
      <w:pPr>
        <w:numPr>
          <w:ilvl w:val="0"/>
          <w:numId w:val="5"/>
        </w:numPr>
        <w:spacing w:before="240" w:after="120" w:line="360" w:lineRule="auto"/>
        <w:ind w:hanging="242"/>
        <w:rPr>
          <w:rFonts w:ascii="Calibri" w:eastAsia="Calibri" w:hAnsi="Calibri" w:cs="Calibri"/>
          <w:sz w:val="20"/>
          <w:szCs w:val="20"/>
        </w:rPr>
      </w:pPr>
      <w:r w:rsidRPr="00D67002">
        <w:rPr>
          <w:rFonts w:ascii="Calibri" w:eastAsia="Calibri" w:hAnsi="Calibri" w:cs="Calibri"/>
          <w:sz w:val="20"/>
          <w:szCs w:val="20"/>
        </w:rPr>
        <w:t xml:space="preserve">Goal: Improving my use of GitHub. </w:t>
      </w:r>
    </w:p>
    <w:p w14:paraId="0A37501D" w14:textId="137773B9" w:rsidR="006057A5" w:rsidRPr="00D67002" w:rsidRDefault="34AA3744" w:rsidP="00D67002">
      <w:pPr>
        <w:numPr>
          <w:ilvl w:val="0"/>
          <w:numId w:val="5"/>
        </w:numPr>
        <w:spacing w:before="120" w:after="240" w:line="360" w:lineRule="auto"/>
        <w:ind w:hanging="242"/>
        <w:rPr>
          <w:rFonts w:ascii="Calibri" w:eastAsia="Calibri" w:hAnsi="Calibri" w:cs="Calibri"/>
          <w:sz w:val="20"/>
          <w:szCs w:val="20"/>
        </w:rPr>
      </w:pPr>
      <w:r w:rsidRPr="00D67002">
        <w:rPr>
          <w:rFonts w:ascii="Calibri" w:eastAsia="Calibri" w:hAnsi="Calibri" w:cs="Calibri"/>
          <w:sz w:val="20"/>
          <w:szCs w:val="20"/>
        </w:rPr>
        <w:t>Outcome: I successfully improved my GitHub skills by consistently using it to manage our project files, track changes, and collaborate with teammates. Early on, I encountered technical issues with syncing Unity projects and resolving merge conflicts, especially when I stored my files on OneDrive. However, I learned to organize repositories effectively, resolve conflicts, and use GitHub as a communication tool. This experience gave me practical familiarity with industry-standard workflows and increased my confidence in using GitHub for future projects. One thing that I need to learn is how to use branches and incorporate them into future projects, as I did not use them in this project.</w:t>
      </w:r>
    </w:p>
    <w:p w14:paraId="481095E8"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Final Review for Goal 3: </w:t>
      </w:r>
    </w:p>
    <w:p w14:paraId="0853E3C4" w14:textId="77777777" w:rsidR="006057A5" w:rsidRPr="00D67002" w:rsidRDefault="34AA3744" w:rsidP="20A3291A">
      <w:pPr>
        <w:numPr>
          <w:ilvl w:val="0"/>
          <w:numId w:val="6"/>
        </w:numPr>
        <w:spacing w:before="240" w:after="120" w:line="360" w:lineRule="auto"/>
        <w:ind w:hanging="242"/>
        <w:rPr>
          <w:rFonts w:ascii="Calibri" w:eastAsia="Calibri" w:hAnsi="Calibri" w:cs="Calibri"/>
          <w:sz w:val="20"/>
          <w:szCs w:val="20"/>
        </w:rPr>
      </w:pPr>
      <w:r w:rsidRPr="00D67002">
        <w:rPr>
          <w:rFonts w:ascii="Calibri" w:eastAsia="Calibri" w:hAnsi="Calibri" w:cs="Calibri"/>
          <w:sz w:val="20"/>
          <w:szCs w:val="20"/>
        </w:rPr>
        <w:t xml:space="preserve">Goal: Improving my teamwork skills. </w:t>
      </w:r>
    </w:p>
    <w:p w14:paraId="478E8205" w14:textId="77777777" w:rsidR="006057A5" w:rsidRPr="00D67002" w:rsidRDefault="34AA3744" w:rsidP="20A3291A">
      <w:pPr>
        <w:numPr>
          <w:ilvl w:val="0"/>
          <w:numId w:val="6"/>
        </w:numPr>
        <w:spacing w:before="120" w:after="240" w:line="360" w:lineRule="auto"/>
        <w:ind w:hanging="242"/>
        <w:rPr>
          <w:rFonts w:ascii="Calibri" w:eastAsia="Calibri" w:hAnsi="Calibri" w:cs="Calibri"/>
          <w:sz w:val="20"/>
          <w:szCs w:val="20"/>
        </w:rPr>
      </w:pPr>
      <w:r w:rsidRPr="00D67002">
        <w:rPr>
          <w:rFonts w:ascii="Calibri" w:eastAsia="Calibri" w:hAnsi="Calibri" w:cs="Calibri"/>
          <w:sz w:val="20"/>
          <w:szCs w:val="20"/>
        </w:rPr>
        <w:t>Outcome: Throughout the project, I worked closely with my teammates, regularly attending meetings, participating in group discussions, and assisting with troubleshooting. I managed to adapt my communication style, pay close attention, and support others when they needed help. By coordinating tasks and integrating my work with Madelaine’s map and the film students’ video content, I obtained valuable experience in cross-disciplinary teamwork. This project strengthened my ability to collaborate and will benefit me in future team-based settings.</w:t>
      </w:r>
    </w:p>
    <w:p w14:paraId="5FC004C1" w14:textId="77777777" w:rsidR="006057A5" w:rsidRPr="00460B10" w:rsidRDefault="34AA3744" w:rsidP="20A3291A">
      <w:pPr>
        <w:spacing w:before="120" w:after="120" w:line="360" w:lineRule="auto"/>
        <w:rPr>
          <w:rFonts w:ascii="Calibri" w:eastAsia="Calibri" w:hAnsi="Calibri" w:cs="Calibri"/>
          <w:b/>
          <w:bCs/>
          <w:sz w:val="22"/>
          <w:szCs w:val="22"/>
          <w:u w:val="single"/>
        </w:rPr>
      </w:pPr>
      <w:r w:rsidRPr="00460B10">
        <w:rPr>
          <w:rFonts w:ascii="Calibri" w:eastAsia="Calibri" w:hAnsi="Calibri" w:cs="Calibri"/>
          <w:b/>
          <w:bCs/>
          <w:sz w:val="22"/>
          <w:szCs w:val="22"/>
          <w:u w:val="single"/>
        </w:rPr>
        <w:t>Journal:</w:t>
      </w:r>
    </w:p>
    <w:p w14:paraId="04361451" w14:textId="33048D0C"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28/01/2026 – Lecturers explained the module and </w:t>
      </w:r>
      <w:r w:rsidR="5145F2AE" w:rsidRPr="00D67002">
        <w:rPr>
          <w:rFonts w:ascii="Calibri" w:eastAsia="Calibri" w:hAnsi="Calibri" w:cs="Calibri"/>
          <w:sz w:val="20"/>
          <w:szCs w:val="20"/>
        </w:rPr>
        <w:t>assessment and</w:t>
      </w:r>
      <w:r w:rsidRPr="00D67002">
        <w:rPr>
          <w:rFonts w:ascii="Calibri" w:eastAsia="Calibri" w:hAnsi="Calibri" w:cs="Calibri"/>
          <w:sz w:val="20"/>
          <w:szCs w:val="20"/>
        </w:rPr>
        <w:t xml:space="preserve"> put students from both classes into several teams. Team members: Mantas Lazauskas (me), Leah Sheth, Madelaine Saunders, Cameron Eldred, Hayzel Hawkes. Jaydon Annobil and Sufyaan Rashid are also part of the </w:t>
      </w:r>
      <w:r w:rsidR="6BF1FB04" w:rsidRPr="00D67002">
        <w:rPr>
          <w:rFonts w:ascii="Calibri" w:eastAsia="Calibri" w:hAnsi="Calibri" w:cs="Calibri"/>
          <w:sz w:val="20"/>
          <w:szCs w:val="20"/>
        </w:rPr>
        <w:t>team but</w:t>
      </w:r>
      <w:r w:rsidRPr="00D67002">
        <w:rPr>
          <w:rFonts w:ascii="Calibri" w:eastAsia="Calibri" w:hAnsi="Calibri" w:cs="Calibri"/>
          <w:sz w:val="20"/>
          <w:szCs w:val="20"/>
        </w:rPr>
        <w:t xml:space="preserve"> did not show up.</w:t>
      </w:r>
    </w:p>
    <w:p w14:paraId="4C2F212C"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04/02/2026 – Figured out as a team if we wanted to make a drone simulator for BIRD or one of the jobs listed by KTC. We decided to use the drone simulator because it’s </w:t>
      </w:r>
      <w:proofErr w:type="gramStart"/>
      <w:r w:rsidRPr="00D67002">
        <w:rPr>
          <w:rFonts w:ascii="Calibri" w:eastAsia="Calibri" w:hAnsi="Calibri" w:cs="Calibri"/>
          <w:sz w:val="20"/>
          <w:szCs w:val="20"/>
        </w:rPr>
        <w:t>similar to</w:t>
      </w:r>
      <w:proofErr w:type="gramEnd"/>
      <w:r w:rsidRPr="00D67002">
        <w:rPr>
          <w:rFonts w:ascii="Calibri" w:eastAsia="Calibri" w:hAnsi="Calibri" w:cs="Calibri"/>
          <w:sz w:val="20"/>
          <w:szCs w:val="20"/>
        </w:rPr>
        <w:t xml:space="preserve"> the flight simulator our class used last semester, and we started researching what we would need for this project.</w:t>
      </w:r>
    </w:p>
    <w:p w14:paraId="057AFD83"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11/02/2026 – Decided that we would use Unity as our game engine, as that was the game engine that we used for the fight simulator class project last semester. My role on the team is to create the drone's flight mechanics and system that plays video if no input is detected. This was done so that the film students could contribute their work to our project whilst they were working on their own tasks. We also presented our proposal to the lecturers, who thought it was pretty good.</w:t>
      </w:r>
    </w:p>
    <w:p w14:paraId="661C685A"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lastRenderedPageBreak/>
        <w:t>18/02/2026 – Started with making simple movement mechanics so that the drone would move when the game detects proper input. Works with WASD keys as well as the left joystick of a controller.</w:t>
      </w:r>
    </w:p>
    <w:p w14:paraId="17892E2A"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25/02/2026 – Started working on mechanics that made it so that when the player presses the Space key or A/X buttons, the drone would lift. Also started working on the code that makes the first-person camera follow mouse input or the right joystick on controllers.</w:t>
      </w:r>
    </w:p>
    <w:p w14:paraId="6F52C69A"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04/03/2026 – Started working on adding code that would make the camera move more like a drone. Needs to include variables such as inertia, bank (turn) angle, and speed, horizontal and vertical speed, and so on. Used a tutorial as inspiration for how to include these mechanics in our project.</w:t>
      </w:r>
    </w:p>
    <w:p w14:paraId="62ADFD11" w14:textId="7E786163"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11/03/2026 – Continued working on adding the previous code. Struggled with implementing code into the project. </w:t>
      </w:r>
      <w:r w:rsidR="2B003E36" w:rsidRPr="00D67002">
        <w:rPr>
          <w:rFonts w:ascii="Calibri" w:eastAsia="Calibri" w:hAnsi="Calibri" w:cs="Calibri"/>
          <w:sz w:val="20"/>
          <w:szCs w:val="20"/>
        </w:rPr>
        <w:t>I found</w:t>
      </w:r>
      <w:r w:rsidRPr="00D67002">
        <w:rPr>
          <w:rFonts w:ascii="Calibri" w:eastAsia="Calibri" w:hAnsi="Calibri" w:cs="Calibri"/>
          <w:sz w:val="20"/>
          <w:szCs w:val="20"/>
        </w:rPr>
        <w:t xml:space="preserve"> a tutorial that helped me slowly understand my mistakes. The film team asked if Madelaine and I could participate in an interview for them on 18/03/2026. </w:t>
      </w:r>
    </w:p>
    <w:p w14:paraId="68263329"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18/03/2026 – Still trying to improve the code and make it better. Around 12 pm, the film crew takes me to a quieter room to film the interview, free from distractions and other students' noise.</w:t>
      </w:r>
    </w:p>
    <w:p w14:paraId="1DB62430"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25/03/2026 – Making improvements to the code. The entire team comes together to review progress, as this is the final week before the Easter holiday. Will start putting the project together once everyone else has uploaded their work to GitHub.</w:t>
      </w:r>
    </w:p>
    <w:p w14:paraId="6EEDE3ED" w14:textId="09DE32D6"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08/04/2026 – Making refinements to code. </w:t>
      </w:r>
      <w:r w:rsidR="47F1D722" w:rsidRPr="00D67002">
        <w:rPr>
          <w:rFonts w:ascii="Calibri" w:eastAsia="Calibri" w:hAnsi="Calibri" w:cs="Calibri"/>
          <w:sz w:val="20"/>
          <w:szCs w:val="20"/>
        </w:rPr>
        <w:t>I also</w:t>
      </w:r>
      <w:r w:rsidRPr="00D67002">
        <w:rPr>
          <w:rFonts w:ascii="Calibri" w:eastAsia="Calibri" w:hAnsi="Calibri" w:cs="Calibri"/>
          <w:sz w:val="20"/>
          <w:szCs w:val="20"/>
        </w:rPr>
        <w:t xml:space="preserve"> tried to make sure that everything that I made would fit with Madelaine's Millennium Point map.</w:t>
      </w:r>
    </w:p>
    <w:p w14:paraId="564178F6" w14:textId="64397F2E"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15/04/2026 – I began importing my work into Madelaine's map but ran into compilation issues. A lot had to do with my GitHub files and my Unity project being on OneDrive, which was messing with file locations. </w:t>
      </w:r>
      <w:r w:rsidR="735485D8" w:rsidRPr="00D67002">
        <w:rPr>
          <w:rFonts w:ascii="Calibri" w:eastAsia="Calibri" w:hAnsi="Calibri" w:cs="Calibri"/>
          <w:sz w:val="20"/>
          <w:szCs w:val="20"/>
        </w:rPr>
        <w:t>I had</w:t>
      </w:r>
      <w:r w:rsidRPr="00D67002">
        <w:rPr>
          <w:rFonts w:ascii="Calibri" w:eastAsia="Calibri" w:hAnsi="Calibri" w:cs="Calibri"/>
          <w:sz w:val="20"/>
          <w:szCs w:val="20"/>
        </w:rPr>
        <w:t xml:space="preserve"> to clone the project outside of my OneDrive folder, which fixed most of the issues.</w:t>
      </w:r>
    </w:p>
    <w:p w14:paraId="681923A8" w14:textId="776F99EA"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22/04/2026 – Finished fixing compilation issues. Now started working on standby (playing a video when no input is detected for 10s)—used a tutorial on how to implement video into Unity &amp; another on how to make events happen based on inputs. The team has also started working on the final presentation. Leah will send it </w:t>
      </w:r>
      <w:r w:rsidR="00460B10" w:rsidRPr="00D67002">
        <w:rPr>
          <w:rFonts w:ascii="Calibri" w:eastAsia="Calibri" w:hAnsi="Calibri" w:cs="Calibri"/>
          <w:sz w:val="20"/>
          <w:szCs w:val="20"/>
        </w:rPr>
        <w:t>to</w:t>
      </w:r>
      <w:r w:rsidRPr="00D67002">
        <w:rPr>
          <w:rFonts w:ascii="Calibri" w:eastAsia="Calibri" w:hAnsi="Calibri" w:cs="Calibri"/>
          <w:sz w:val="20"/>
          <w:szCs w:val="20"/>
        </w:rPr>
        <w:t xml:space="preserve"> Moodle, as she is the group leader.</w:t>
      </w:r>
    </w:p>
    <w:p w14:paraId="5FC9DD56" w14:textId="77777777" w:rsidR="006057A5" w:rsidRPr="00460B10" w:rsidRDefault="34AA3744" w:rsidP="20A3291A">
      <w:pPr>
        <w:spacing w:before="120" w:after="120" w:line="360" w:lineRule="auto"/>
        <w:rPr>
          <w:rFonts w:ascii="Calibri" w:eastAsia="Calibri" w:hAnsi="Calibri" w:cs="Calibri"/>
          <w:b/>
          <w:bCs/>
          <w:sz w:val="22"/>
          <w:szCs w:val="22"/>
          <w:u w:val="single"/>
        </w:rPr>
      </w:pPr>
      <w:r w:rsidRPr="00460B10">
        <w:rPr>
          <w:rFonts w:ascii="Calibri" w:eastAsia="Calibri" w:hAnsi="Calibri" w:cs="Calibri"/>
          <w:b/>
          <w:bCs/>
          <w:sz w:val="22"/>
          <w:szCs w:val="22"/>
          <w:u w:val="single"/>
        </w:rPr>
        <w:t>Summary:</w:t>
      </w:r>
    </w:p>
    <w:p w14:paraId="782DA7A3"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Throughout this project, my main contributions focused on developing a drone simulator in Unity and C#. My tasks included creating the drone's flight mechanics, programming the controls for both keyboard and controller inputs, implementing camera behaviors to mimic real drone movement, and integrating a video playback feature that activates when no user input is detected.</w:t>
      </w:r>
    </w:p>
    <w:p w14:paraId="40B3DF4E" w14:textId="23ED3FD0"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 xml:space="preserve">Collaboration was essential to our success. I worked closely with Madelaine to ensure my code integrated seamlessly with her Millennium Point map. Additionally, I worked with the film students by participating in their </w:t>
      </w:r>
      <w:r w:rsidRPr="00D67002">
        <w:rPr>
          <w:rFonts w:ascii="Calibri" w:eastAsia="Calibri" w:hAnsi="Calibri" w:cs="Calibri"/>
          <w:sz w:val="20"/>
          <w:szCs w:val="20"/>
        </w:rPr>
        <w:lastRenderedPageBreak/>
        <w:t xml:space="preserve">interviews and ensuring the programming team could incorporate their video content into our simulator. I also contributed to team discussions and progress reviews, </w:t>
      </w:r>
      <w:r w:rsidR="64FDCAF1" w:rsidRPr="00D67002">
        <w:rPr>
          <w:rFonts w:ascii="Calibri" w:eastAsia="Calibri" w:hAnsi="Calibri" w:cs="Calibri"/>
          <w:sz w:val="20"/>
          <w:szCs w:val="20"/>
        </w:rPr>
        <w:t>helping</w:t>
      </w:r>
      <w:r w:rsidRPr="00D67002">
        <w:rPr>
          <w:rFonts w:ascii="Calibri" w:eastAsia="Calibri" w:hAnsi="Calibri" w:cs="Calibri"/>
          <w:sz w:val="20"/>
          <w:szCs w:val="20"/>
        </w:rPr>
        <w:t xml:space="preserve"> troubleshoot </w:t>
      </w:r>
      <w:r w:rsidR="26CB4B64" w:rsidRPr="00D67002">
        <w:rPr>
          <w:rFonts w:ascii="Calibri" w:eastAsia="Calibri" w:hAnsi="Calibri" w:cs="Calibri"/>
          <w:sz w:val="20"/>
          <w:szCs w:val="20"/>
        </w:rPr>
        <w:t>issues,</w:t>
      </w:r>
      <w:r w:rsidRPr="00D67002">
        <w:rPr>
          <w:rFonts w:ascii="Calibri" w:eastAsia="Calibri" w:hAnsi="Calibri" w:cs="Calibri"/>
          <w:sz w:val="20"/>
          <w:szCs w:val="20"/>
        </w:rPr>
        <w:t xml:space="preserve"> and </w:t>
      </w:r>
      <w:r w:rsidR="65095C41" w:rsidRPr="00D67002">
        <w:rPr>
          <w:rFonts w:ascii="Calibri" w:eastAsia="Calibri" w:hAnsi="Calibri" w:cs="Calibri"/>
          <w:sz w:val="20"/>
          <w:szCs w:val="20"/>
        </w:rPr>
        <w:t>keeping</w:t>
      </w:r>
      <w:r w:rsidRPr="00D67002">
        <w:rPr>
          <w:rFonts w:ascii="Calibri" w:eastAsia="Calibri" w:hAnsi="Calibri" w:cs="Calibri"/>
          <w:sz w:val="20"/>
          <w:szCs w:val="20"/>
        </w:rPr>
        <w:t xml:space="preserve"> our work on track via GitHub.</w:t>
      </w:r>
    </w:p>
    <w:p w14:paraId="17732DD4" w14:textId="77777777" w:rsidR="006057A5" w:rsidRPr="00D67002" w:rsidRDefault="34AA3744" w:rsidP="20A3291A">
      <w:pPr>
        <w:spacing w:before="120" w:after="120" w:line="360" w:lineRule="auto"/>
        <w:rPr>
          <w:rFonts w:ascii="Calibri" w:eastAsia="Calibri" w:hAnsi="Calibri" w:cs="Calibri"/>
          <w:sz w:val="20"/>
          <w:szCs w:val="20"/>
        </w:rPr>
      </w:pPr>
      <w:r w:rsidRPr="00D67002">
        <w:rPr>
          <w:rFonts w:ascii="Calibri" w:eastAsia="Calibri" w:hAnsi="Calibri" w:cs="Calibri"/>
          <w:sz w:val="20"/>
          <w:szCs w:val="20"/>
        </w:rPr>
        <w:t>Thinking about the experience, I developed valuable soft skills, including teamwork, adaptability, and communication. Working through technical setbacks, working across disciplines, and improving our GitHub workflow taught me patience and problem-solving skills in a real-world context. Moving forward, these skills will be vital in future joint projects, regardless of the industry or team members.</w:t>
      </w:r>
    </w:p>
    <w:p w14:paraId="5A6F283F" w14:textId="6E80C1C9" w:rsidR="00D67002" w:rsidRPr="00D67002" w:rsidRDefault="00D67002" w:rsidP="20A3291A">
      <w:pPr>
        <w:spacing w:before="120" w:after="120" w:line="360" w:lineRule="auto"/>
        <w:rPr>
          <w:b/>
          <w:bCs/>
          <w:sz w:val="22"/>
          <w:szCs w:val="22"/>
          <w:u w:val="single"/>
        </w:rPr>
      </w:pPr>
      <w:r w:rsidRPr="00D67002">
        <w:drawing>
          <wp:anchor distT="0" distB="0" distL="114300" distR="114300" simplePos="0" relativeHeight="251659264" behindDoc="1" locked="0" layoutInCell="1" allowOverlap="1" wp14:anchorId="7E754403" wp14:editId="06B0AD63">
            <wp:simplePos x="0" y="0"/>
            <wp:positionH relativeFrom="column">
              <wp:posOffset>3042877</wp:posOffset>
            </wp:positionH>
            <wp:positionV relativeFrom="paragraph">
              <wp:posOffset>202576</wp:posOffset>
            </wp:positionV>
            <wp:extent cx="3330363" cy="4034117"/>
            <wp:effectExtent l="0" t="0" r="3810" b="5080"/>
            <wp:wrapNone/>
            <wp:docPr id="3954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2065" name=""/>
                    <pic:cNvPicPr/>
                  </pic:nvPicPr>
                  <pic:blipFill>
                    <a:blip r:embed="rId5">
                      <a:extLst>
                        <a:ext uri="{28A0092B-C50C-407E-A947-70E740481C1C}">
                          <a14:useLocalDpi xmlns:a14="http://schemas.microsoft.com/office/drawing/2010/main" val="0"/>
                        </a:ext>
                      </a:extLst>
                    </a:blip>
                    <a:stretch>
                      <a:fillRect/>
                    </a:stretch>
                  </pic:blipFill>
                  <pic:spPr>
                    <a:xfrm>
                      <a:off x="0" y="0"/>
                      <a:ext cx="3335115" cy="4039873"/>
                    </a:xfrm>
                    <a:prstGeom prst="rect">
                      <a:avLst/>
                    </a:prstGeom>
                  </pic:spPr>
                </pic:pic>
              </a:graphicData>
            </a:graphic>
            <wp14:sizeRelH relativeFrom="margin">
              <wp14:pctWidth>0</wp14:pctWidth>
            </wp14:sizeRelH>
            <wp14:sizeRelV relativeFrom="margin">
              <wp14:pctHeight>0</wp14:pctHeight>
            </wp14:sizeRelV>
          </wp:anchor>
        </w:drawing>
      </w:r>
      <w:r w:rsidRPr="00D67002">
        <w:drawing>
          <wp:anchor distT="0" distB="0" distL="114300" distR="114300" simplePos="0" relativeHeight="251658240" behindDoc="1" locked="0" layoutInCell="1" allowOverlap="1" wp14:anchorId="689E75BF" wp14:editId="10D09FE3">
            <wp:simplePos x="0" y="0"/>
            <wp:positionH relativeFrom="margin">
              <wp:posOffset>-706520</wp:posOffset>
            </wp:positionH>
            <wp:positionV relativeFrom="paragraph">
              <wp:posOffset>263146</wp:posOffset>
            </wp:positionV>
            <wp:extent cx="3504658" cy="4018750"/>
            <wp:effectExtent l="0" t="0" r="635" b="1270"/>
            <wp:wrapNone/>
            <wp:docPr id="158468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9444" name=""/>
                    <pic:cNvPicPr/>
                  </pic:nvPicPr>
                  <pic:blipFill>
                    <a:blip r:embed="rId6">
                      <a:extLst>
                        <a:ext uri="{28A0092B-C50C-407E-A947-70E740481C1C}">
                          <a14:useLocalDpi xmlns:a14="http://schemas.microsoft.com/office/drawing/2010/main" val="0"/>
                        </a:ext>
                      </a:extLst>
                    </a:blip>
                    <a:stretch>
                      <a:fillRect/>
                    </a:stretch>
                  </pic:blipFill>
                  <pic:spPr>
                    <a:xfrm>
                      <a:off x="0" y="0"/>
                      <a:ext cx="3504658" cy="4018750"/>
                    </a:xfrm>
                    <a:prstGeom prst="rect">
                      <a:avLst/>
                    </a:prstGeom>
                  </pic:spPr>
                </pic:pic>
              </a:graphicData>
            </a:graphic>
            <wp14:sizeRelH relativeFrom="margin">
              <wp14:pctWidth>0</wp14:pctWidth>
            </wp14:sizeRelH>
            <wp14:sizeRelV relativeFrom="margin">
              <wp14:pctHeight>0</wp14:pctHeight>
            </wp14:sizeRelV>
          </wp:anchor>
        </w:drawing>
      </w:r>
      <w:r w:rsidRPr="00D67002">
        <w:rPr>
          <w:rFonts w:ascii="Calibri" w:eastAsia="Calibri" w:hAnsi="Calibri" w:cs="Calibri"/>
          <w:b/>
          <w:bCs/>
          <w:sz w:val="22"/>
          <w:szCs w:val="22"/>
          <w:u w:val="single"/>
        </w:rPr>
        <w:t>Evidence</w:t>
      </w:r>
      <w:r>
        <w:rPr>
          <w:rFonts w:ascii="Calibri" w:eastAsia="Calibri" w:hAnsi="Calibri" w:cs="Calibri"/>
          <w:b/>
          <w:bCs/>
          <w:sz w:val="22"/>
          <w:szCs w:val="22"/>
          <w:u w:val="single"/>
        </w:rPr>
        <w:t>:</w:t>
      </w:r>
    </w:p>
    <w:p w14:paraId="5DAB6C7B" w14:textId="3E74467E" w:rsidR="006057A5" w:rsidRDefault="006057A5">
      <w:pPr>
        <w:spacing w:before="120" w:after="120"/>
      </w:pPr>
    </w:p>
    <w:p w14:paraId="2BC37539" w14:textId="4EE350A2" w:rsidR="00D67002" w:rsidRDefault="00D67002">
      <w:pPr>
        <w:spacing w:before="120" w:after="120"/>
      </w:pPr>
    </w:p>
    <w:p w14:paraId="17DA52E4" w14:textId="32723242" w:rsidR="00D67002" w:rsidRDefault="00D67002">
      <w:pPr>
        <w:spacing w:before="120" w:after="120"/>
      </w:pPr>
    </w:p>
    <w:p w14:paraId="08A29785" w14:textId="691E0F99" w:rsidR="00D67002" w:rsidRDefault="00D67002">
      <w:pPr>
        <w:spacing w:before="120" w:after="120"/>
      </w:pPr>
    </w:p>
    <w:p w14:paraId="45EA421E" w14:textId="0221622C" w:rsidR="00D67002" w:rsidRDefault="00D67002">
      <w:pPr>
        <w:spacing w:before="120" w:after="120"/>
      </w:pPr>
    </w:p>
    <w:p w14:paraId="1C166CD7" w14:textId="77777777" w:rsidR="00D67002" w:rsidRDefault="00D67002">
      <w:pPr>
        <w:spacing w:before="120" w:after="120"/>
      </w:pPr>
    </w:p>
    <w:p w14:paraId="55A1A5CF" w14:textId="77777777" w:rsidR="00D67002" w:rsidRDefault="00D67002">
      <w:pPr>
        <w:spacing w:before="120" w:after="120"/>
      </w:pPr>
    </w:p>
    <w:p w14:paraId="2A020ABF" w14:textId="77777777" w:rsidR="00D67002" w:rsidRDefault="00D67002">
      <w:pPr>
        <w:spacing w:before="120" w:after="120"/>
      </w:pPr>
    </w:p>
    <w:p w14:paraId="131E3CFF" w14:textId="77777777" w:rsidR="00D67002" w:rsidRDefault="00D67002">
      <w:pPr>
        <w:spacing w:before="120" w:after="120"/>
      </w:pPr>
    </w:p>
    <w:p w14:paraId="2640D218" w14:textId="77777777" w:rsidR="00D67002" w:rsidRDefault="00D67002">
      <w:pPr>
        <w:spacing w:before="120" w:after="120"/>
      </w:pPr>
    </w:p>
    <w:p w14:paraId="07993963" w14:textId="77777777" w:rsidR="00D67002" w:rsidRDefault="00D67002">
      <w:pPr>
        <w:spacing w:before="120" w:after="120"/>
      </w:pPr>
    </w:p>
    <w:p w14:paraId="13FD2D49" w14:textId="77777777" w:rsidR="00D67002" w:rsidRDefault="00D67002">
      <w:pPr>
        <w:spacing w:before="120" w:after="120"/>
      </w:pPr>
    </w:p>
    <w:p w14:paraId="255584CB" w14:textId="77777777" w:rsidR="00D67002" w:rsidRDefault="00D67002">
      <w:pPr>
        <w:spacing w:before="120" w:after="120"/>
      </w:pPr>
    </w:p>
    <w:p w14:paraId="4F87BCA7" w14:textId="77777777" w:rsidR="00D67002" w:rsidRDefault="00D67002">
      <w:pPr>
        <w:spacing w:before="120" w:after="120"/>
      </w:pPr>
    </w:p>
    <w:p w14:paraId="04D16E43" w14:textId="77777777" w:rsidR="00D67002" w:rsidRDefault="00D67002">
      <w:pPr>
        <w:spacing w:before="120" w:after="120"/>
      </w:pPr>
    </w:p>
    <w:p w14:paraId="4A5333E9" w14:textId="5B8E7212" w:rsidR="00D67002" w:rsidRDefault="00D67002">
      <w:pPr>
        <w:spacing w:before="120" w:after="120"/>
      </w:pPr>
      <w:r>
        <w:rPr>
          <w:noProof/>
        </w:rPr>
        <mc:AlternateContent>
          <mc:Choice Requires="wps">
            <w:drawing>
              <wp:anchor distT="0" distB="0" distL="114300" distR="114300" simplePos="0" relativeHeight="251660288" behindDoc="0" locked="0" layoutInCell="1" allowOverlap="1" wp14:anchorId="3C313BE7" wp14:editId="7F5E8ACF">
                <wp:simplePos x="0" y="0"/>
                <wp:positionH relativeFrom="column">
                  <wp:posOffset>-491485</wp:posOffset>
                </wp:positionH>
                <wp:positionV relativeFrom="paragraph">
                  <wp:posOffset>269037</wp:posOffset>
                </wp:positionV>
                <wp:extent cx="3311818" cy="491778"/>
                <wp:effectExtent l="0" t="0" r="22225" b="22860"/>
                <wp:wrapNone/>
                <wp:docPr id="1537954033" name="Text Box 1"/>
                <wp:cNvGraphicFramePr/>
                <a:graphic xmlns:a="http://schemas.openxmlformats.org/drawingml/2006/main">
                  <a:graphicData uri="http://schemas.microsoft.com/office/word/2010/wordprocessingShape">
                    <wps:wsp>
                      <wps:cNvSpPr txBox="1"/>
                      <wps:spPr>
                        <a:xfrm>
                          <a:off x="0" y="0"/>
                          <a:ext cx="3311818" cy="491778"/>
                        </a:xfrm>
                        <a:prstGeom prst="rect">
                          <a:avLst/>
                        </a:prstGeom>
                        <a:solidFill>
                          <a:schemeClr val="lt1"/>
                        </a:solidFill>
                        <a:ln w="6350">
                          <a:solidFill>
                            <a:prstClr val="black"/>
                          </a:solidFill>
                        </a:ln>
                      </wps:spPr>
                      <wps:txbx>
                        <w:txbxContent>
                          <w:p w14:paraId="1C97CD6E" w14:textId="0D4DC23F" w:rsidR="00D67002" w:rsidRDefault="00D67002">
                            <w:r>
                              <w:t>Code that manages when the video appears and disappears based on player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13BE7" id="_x0000_t202" coordsize="21600,21600" o:spt="202" path="m,l,21600r21600,l21600,xe">
                <v:stroke joinstyle="miter"/>
                <v:path gradientshapeok="t" o:connecttype="rect"/>
              </v:shapetype>
              <v:shape id="Text Box 1" o:spid="_x0000_s1026" type="#_x0000_t202" style="position:absolute;margin-left:-38.7pt;margin-top:21.2pt;width:260.75pt;height:3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" fillcolor="white [3201]" strokeweight=".5pt">
                <v:textbox>
                  <w:txbxContent>
                    <w:p w14:paraId="1C97CD6E" w14:textId="0D4DC23F" w:rsidR="00D67002" w:rsidRDefault="00D67002">
                      <w:r>
                        <w:t>Code that manages when the video appears and disappears based on player input.</w:t>
                      </w:r>
                    </w:p>
                  </w:txbxContent>
                </v:textbox>
              </v:shape>
            </w:pict>
          </mc:Fallback>
        </mc:AlternateContent>
      </w:r>
    </w:p>
    <w:p w14:paraId="70C604D6" w14:textId="4D7816BA" w:rsidR="00D67002" w:rsidRDefault="00D67002">
      <w:pPr>
        <w:spacing w:before="120" w:after="120"/>
      </w:pPr>
      <w:r>
        <w:rPr>
          <w:noProof/>
        </w:rPr>
        <mc:AlternateContent>
          <mc:Choice Requires="wps">
            <w:drawing>
              <wp:anchor distT="0" distB="0" distL="114300" distR="114300" simplePos="0" relativeHeight="251662336" behindDoc="0" locked="0" layoutInCell="1" allowOverlap="1" wp14:anchorId="602DC5D8" wp14:editId="6D64E351">
                <wp:simplePos x="0" y="0"/>
                <wp:positionH relativeFrom="column">
                  <wp:posOffset>3106805</wp:posOffset>
                </wp:positionH>
                <wp:positionV relativeFrom="paragraph">
                  <wp:posOffset>3223</wp:posOffset>
                </wp:positionV>
                <wp:extent cx="3311818" cy="491778"/>
                <wp:effectExtent l="0" t="0" r="22225" b="22860"/>
                <wp:wrapNone/>
                <wp:docPr id="1169365923" name="Text Box 1"/>
                <wp:cNvGraphicFramePr/>
                <a:graphic xmlns:a="http://schemas.openxmlformats.org/drawingml/2006/main">
                  <a:graphicData uri="http://schemas.microsoft.com/office/word/2010/wordprocessingShape">
                    <wps:wsp>
                      <wps:cNvSpPr txBox="1"/>
                      <wps:spPr>
                        <a:xfrm>
                          <a:off x="0" y="0"/>
                          <a:ext cx="3311818" cy="491778"/>
                        </a:xfrm>
                        <a:prstGeom prst="rect">
                          <a:avLst/>
                        </a:prstGeom>
                        <a:solidFill>
                          <a:schemeClr val="lt1"/>
                        </a:solidFill>
                        <a:ln w="6350">
                          <a:solidFill>
                            <a:prstClr val="black"/>
                          </a:solidFill>
                        </a:ln>
                      </wps:spPr>
                      <wps:txbx>
                        <w:txbxContent>
                          <w:p w14:paraId="4AF63107" w14:textId="52F74F44" w:rsidR="00D67002" w:rsidRDefault="00D67002" w:rsidP="00D67002">
                            <w:r>
                              <w:t xml:space="preserve">Code that manages </w:t>
                            </w:r>
                            <w:r>
                              <w:t>player movement, rotation and locking mechanism.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DC5D8" id="_x0000_s1027" type="#_x0000_t202" style="position:absolute;margin-left:244.65pt;margin-top:.25pt;width:260.75pt;height:3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" fillcolor="white [3201]" strokeweight=".5pt">
                <v:textbox>
                  <w:txbxContent>
                    <w:p w14:paraId="4AF63107" w14:textId="52F74F44" w:rsidR="00D67002" w:rsidRDefault="00D67002" w:rsidP="00D67002">
                      <w:r>
                        <w:t xml:space="preserve">Code that manages </w:t>
                      </w:r>
                      <w:r>
                        <w:t>player movement, rotation and locking mechanism.</w:t>
                      </w:r>
                    </w:p>
                  </w:txbxContent>
                </v:textbox>
              </v:shape>
            </w:pict>
          </mc:Fallback>
        </mc:AlternateContent>
      </w:r>
    </w:p>
    <w:p w14:paraId="682D3C9A" w14:textId="77777777" w:rsidR="00D67002" w:rsidRDefault="00D67002">
      <w:pPr>
        <w:spacing w:before="120" w:after="120"/>
      </w:pPr>
    </w:p>
    <w:p w14:paraId="43A5E9A1" w14:textId="77777777" w:rsidR="00D67002" w:rsidRDefault="00D67002">
      <w:pPr>
        <w:spacing w:before="120" w:after="120"/>
      </w:pPr>
    </w:p>
    <w:p w14:paraId="6412E086" w14:textId="77777777" w:rsidR="00D67002" w:rsidRDefault="00D67002">
      <w:pPr>
        <w:spacing w:before="120" w:after="120"/>
      </w:pPr>
    </w:p>
    <w:p w14:paraId="7FB646C8" w14:textId="77777777" w:rsidR="00D67002" w:rsidRDefault="00D67002">
      <w:pPr>
        <w:spacing w:before="120" w:after="120"/>
      </w:pPr>
    </w:p>
    <w:p w14:paraId="6B20065B" w14:textId="77777777" w:rsidR="00D67002" w:rsidRDefault="00D67002">
      <w:pPr>
        <w:spacing w:before="120" w:after="120"/>
      </w:pPr>
    </w:p>
    <w:p w14:paraId="1F9A8AEB" w14:textId="77777777" w:rsidR="00D67002" w:rsidRDefault="00D67002">
      <w:pPr>
        <w:spacing w:before="120" w:after="120"/>
      </w:pPr>
    </w:p>
    <w:p w14:paraId="11633849" w14:textId="77777777" w:rsidR="00D67002" w:rsidRDefault="00D67002">
      <w:pPr>
        <w:spacing w:before="120" w:after="120"/>
      </w:pPr>
    </w:p>
    <w:p w14:paraId="1AB04935" w14:textId="733A826B" w:rsidR="00B63FF6" w:rsidRDefault="00B63FF6">
      <w:pPr>
        <w:spacing w:before="120" w:after="120"/>
      </w:pPr>
      <w:r w:rsidRPr="00B63FF6">
        <w:lastRenderedPageBreak/>
        <w:drawing>
          <wp:anchor distT="0" distB="0" distL="114300" distR="114300" simplePos="0" relativeHeight="251664384" behindDoc="1" locked="0" layoutInCell="1" allowOverlap="1" wp14:anchorId="5BFB4953" wp14:editId="7BA6C3E4">
            <wp:simplePos x="0" y="0"/>
            <wp:positionH relativeFrom="margin">
              <wp:posOffset>3057648</wp:posOffset>
            </wp:positionH>
            <wp:positionV relativeFrom="paragraph">
              <wp:posOffset>-340584</wp:posOffset>
            </wp:positionV>
            <wp:extent cx="3519287" cy="2322885"/>
            <wp:effectExtent l="0" t="0" r="5080" b="1270"/>
            <wp:wrapNone/>
            <wp:docPr id="346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3882" name=""/>
                    <pic:cNvPicPr/>
                  </pic:nvPicPr>
                  <pic:blipFill>
                    <a:blip r:embed="rId7">
                      <a:extLst>
                        <a:ext uri="{28A0092B-C50C-407E-A947-70E740481C1C}">
                          <a14:useLocalDpi xmlns:a14="http://schemas.microsoft.com/office/drawing/2010/main" val="0"/>
                        </a:ext>
                      </a:extLst>
                    </a:blip>
                    <a:stretch>
                      <a:fillRect/>
                    </a:stretch>
                  </pic:blipFill>
                  <pic:spPr>
                    <a:xfrm>
                      <a:off x="0" y="0"/>
                      <a:ext cx="3519287" cy="2322885"/>
                    </a:xfrm>
                    <a:prstGeom prst="rect">
                      <a:avLst/>
                    </a:prstGeom>
                  </pic:spPr>
                </pic:pic>
              </a:graphicData>
            </a:graphic>
            <wp14:sizeRelH relativeFrom="margin">
              <wp14:pctWidth>0</wp14:pctWidth>
            </wp14:sizeRelH>
            <wp14:sizeRelV relativeFrom="margin">
              <wp14:pctHeight>0</wp14:pctHeight>
            </wp14:sizeRelV>
          </wp:anchor>
        </w:drawing>
      </w:r>
      <w:r w:rsidRPr="00D67002">
        <w:drawing>
          <wp:anchor distT="0" distB="0" distL="114300" distR="114300" simplePos="0" relativeHeight="251663360" behindDoc="1" locked="0" layoutInCell="1" allowOverlap="1" wp14:anchorId="3E0CFDEB" wp14:editId="2ABCD942">
            <wp:simplePos x="0" y="0"/>
            <wp:positionH relativeFrom="column">
              <wp:posOffset>-659899</wp:posOffset>
            </wp:positionH>
            <wp:positionV relativeFrom="paragraph">
              <wp:posOffset>-579669</wp:posOffset>
            </wp:positionV>
            <wp:extent cx="3579536" cy="3680652"/>
            <wp:effectExtent l="0" t="0" r="1905" b="0"/>
            <wp:wrapNone/>
            <wp:docPr id="193687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0035" name=""/>
                    <pic:cNvPicPr/>
                  </pic:nvPicPr>
                  <pic:blipFill>
                    <a:blip r:embed="rId8">
                      <a:extLst>
                        <a:ext uri="{28A0092B-C50C-407E-A947-70E740481C1C}">
                          <a14:useLocalDpi xmlns:a14="http://schemas.microsoft.com/office/drawing/2010/main" val="0"/>
                        </a:ext>
                      </a:extLst>
                    </a:blip>
                    <a:stretch>
                      <a:fillRect/>
                    </a:stretch>
                  </pic:blipFill>
                  <pic:spPr>
                    <a:xfrm>
                      <a:off x="0" y="0"/>
                      <a:ext cx="3579536" cy="3680652"/>
                    </a:xfrm>
                    <a:prstGeom prst="rect">
                      <a:avLst/>
                    </a:prstGeom>
                  </pic:spPr>
                </pic:pic>
              </a:graphicData>
            </a:graphic>
            <wp14:sizeRelH relativeFrom="margin">
              <wp14:pctWidth>0</wp14:pctWidth>
            </wp14:sizeRelH>
            <wp14:sizeRelV relativeFrom="margin">
              <wp14:pctHeight>0</wp14:pctHeight>
            </wp14:sizeRelV>
          </wp:anchor>
        </w:drawing>
      </w:r>
    </w:p>
    <w:p w14:paraId="16487A56" w14:textId="3E8A8ACE" w:rsidR="00B63FF6" w:rsidRDefault="00B63FF6">
      <w:pPr>
        <w:spacing w:before="120" w:after="120"/>
      </w:pPr>
    </w:p>
    <w:p w14:paraId="49B409DB" w14:textId="758661C8" w:rsidR="00B63FF6" w:rsidRDefault="00B63FF6">
      <w:pPr>
        <w:spacing w:before="120" w:after="120"/>
      </w:pPr>
    </w:p>
    <w:p w14:paraId="43403D47" w14:textId="473C7C28" w:rsidR="00B63FF6" w:rsidRDefault="00B63FF6">
      <w:pPr>
        <w:spacing w:before="120" w:after="120"/>
      </w:pPr>
    </w:p>
    <w:p w14:paraId="2BA632AE" w14:textId="12B5C542" w:rsidR="00B63FF6" w:rsidRDefault="00B63FF6">
      <w:pPr>
        <w:spacing w:before="120" w:after="120"/>
      </w:pPr>
    </w:p>
    <w:p w14:paraId="064699B5" w14:textId="1BBE68D5" w:rsidR="00B63FF6" w:rsidRDefault="00B63FF6">
      <w:pPr>
        <w:spacing w:before="120" w:after="120"/>
      </w:pPr>
    </w:p>
    <w:p w14:paraId="16C39FC7" w14:textId="3686ECC6" w:rsidR="00B63FF6" w:rsidRDefault="00B63FF6">
      <w:pPr>
        <w:spacing w:before="120" w:after="120"/>
      </w:pPr>
    </w:p>
    <w:p w14:paraId="39BF57ED" w14:textId="20ACCBD0" w:rsidR="00B63FF6" w:rsidRDefault="00B63FF6">
      <w:pPr>
        <w:spacing w:before="120" w:after="120"/>
      </w:pPr>
    </w:p>
    <w:p w14:paraId="292FCD17" w14:textId="72E5CFD0" w:rsidR="00B63FF6" w:rsidRDefault="00B63FF6">
      <w:pPr>
        <w:spacing w:before="120" w:after="120"/>
      </w:pPr>
    </w:p>
    <w:p w14:paraId="23AA7DC7" w14:textId="0F55A712" w:rsidR="00D67002" w:rsidRDefault="00B63FF6">
      <w:pPr>
        <w:spacing w:before="120" w:after="120"/>
      </w:pPr>
      <w:r w:rsidRPr="00B63FF6">
        <w:drawing>
          <wp:anchor distT="0" distB="0" distL="114300" distR="114300" simplePos="0" relativeHeight="251666432" behindDoc="1" locked="0" layoutInCell="1" allowOverlap="1" wp14:anchorId="783A4A0C" wp14:editId="2B950081">
            <wp:simplePos x="0" y="0"/>
            <wp:positionH relativeFrom="margin">
              <wp:posOffset>2635500</wp:posOffset>
            </wp:positionH>
            <wp:positionV relativeFrom="paragraph">
              <wp:posOffset>11286</wp:posOffset>
            </wp:positionV>
            <wp:extent cx="4002709" cy="3411711"/>
            <wp:effectExtent l="0" t="0" r="0" b="0"/>
            <wp:wrapNone/>
            <wp:docPr id="183724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1313" name=""/>
                    <pic:cNvPicPr/>
                  </pic:nvPicPr>
                  <pic:blipFill>
                    <a:blip r:embed="rId9">
                      <a:extLst>
                        <a:ext uri="{28A0092B-C50C-407E-A947-70E740481C1C}">
                          <a14:useLocalDpi xmlns:a14="http://schemas.microsoft.com/office/drawing/2010/main" val="0"/>
                        </a:ext>
                      </a:extLst>
                    </a:blip>
                    <a:stretch>
                      <a:fillRect/>
                    </a:stretch>
                  </pic:blipFill>
                  <pic:spPr>
                    <a:xfrm>
                      <a:off x="0" y="0"/>
                      <a:ext cx="4002709" cy="3411711"/>
                    </a:xfrm>
                    <a:prstGeom prst="rect">
                      <a:avLst/>
                    </a:prstGeom>
                  </pic:spPr>
                </pic:pic>
              </a:graphicData>
            </a:graphic>
            <wp14:sizeRelH relativeFrom="margin">
              <wp14:pctWidth>0</wp14:pctWidth>
            </wp14:sizeRelH>
            <wp14:sizeRelV relativeFrom="margin">
              <wp14:pctHeight>0</wp14:pctHeight>
            </wp14:sizeRelV>
          </wp:anchor>
        </w:drawing>
      </w:r>
    </w:p>
    <w:p w14:paraId="700D83D6" w14:textId="701922B7" w:rsidR="00B63FF6" w:rsidRDefault="00B63FF6">
      <w:pPr>
        <w:spacing w:before="120" w:after="120"/>
      </w:pPr>
    </w:p>
    <w:p w14:paraId="5C816875" w14:textId="62BA30F0" w:rsidR="00B63FF6" w:rsidRDefault="00B63FF6">
      <w:pPr>
        <w:spacing w:before="120" w:after="120"/>
      </w:pPr>
    </w:p>
    <w:p w14:paraId="3F5C523D" w14:textId="72D7967A" w:rsidR="00B63FF6" w:rsidRDefault="00B63FF6">
      <w:pPr>
        <w:spacing w:before="120" w:after="120"/>
      </w:pPr>
      <w:r w:rsidRPr="00B63FF6">
        <w:drawing>
          <wp:anchor distT="0" distB="0" distL="114300" distR="114300" simplePos="0" relativeHeight="251665408" behindDoc="1" locked="0" layoutInCell="1" allowOverlap="1" wp14:anchorId="5A811BBC" wp14:editId="2611AABF">
            <wp:simplePos x="0" y="0"/>
            <wp:positionH relativeFrom="margin">
              <wp:posOffset>-607039</wp:posOffset>
            </wp:positionH>
            <wp:positionV relativeFrom="paragraph">
              <wp:posOffset>301983</wp:posOffset>
            </wp:positionV>
            <wp:extent cx="4249271" cy="3741718"/>
            <wp:effectExtent l="0" t="0" r="0" b="0"/>
            <wp:wrapNone/>
            <wp:docPr id="47074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2330" name=""/>
                    <pic:cNvPicPr/>
                  </pic:nvPicPr>
                  <pic:blipFill>
                    <a:blip r:embed="rId10">
                      <a:extLst>
                        <a:ext uri="{28A0092B-C50C-407E-A947-70E740481C1C}">
                          <a14:useLocalDpi xmlns:a14="http://schemas.microsoft.com/office/drawing/2010/main" val="0"/>
                        </a:ext>
                      </a:extLst>
                    </a:blip>
                    <a:stretch>
                      <a:fillRect/>
                    </a:stretch>
                  </pic:blipFill>
                  <pic:spPr>
                    <a:xfrm>
                      <a:off x="0" y="0"/>
                      <a:ext cx="4263542" cy="3754284"/>
                    </a:xfrm>
                    <a:prstGeom prst="rect">
                      <a:avLst/>
                    </a:prstGeom>
                  </pic:spPr>
                </pic:pic>
              </a:graphicData>
            </a:graphic>
            <wp14:sizeRelH relativeFrom="margin">
              <wp14:pctWidth>0</wp14:pctWidth>
            </wp14:sizeRelH>
            <wp14:sizeRelV relativeFrom="margin">
              <wp14:pctHeight>0</wp14:pctHeight>
            </wp14:sizeRelV>
          </wp:anchor>
        </w:drawing>
      </w:r>
    </w:p>
    <w:p w14:paraId="7D52C9CE" w14:textId="77777777" w:rsidR="00B63FF6" w:rsidRDefault="00B63FF6">
      <w:pPr>
        <w:spacing w:before="120" w:after="120"/>
      </w:pPr>
    </w:p>
    <w:p w14:paraId="76F07739" w14:textId="77777777" w:rsidR="00B63FF6" w:rsidRDefault="00B63FF6">
      <w:pPr>
        <w:spacing w:before="120" w:after="120"/>
      </w:pPr>
    </w:p>
    <w:p w14:paraId="58218DA6" w14:textId="77777777" w:rsidR="00B63FF6" w:rsidRDefault="00B63FF6">
      <w:pPr>
        <w:spacing w:before="120" w:after="120"/>
      </w:pPr>
    </w:p>
    <w:p w14:paraId="3E0A01A4" w14:textId="77777777" w:rsidR="00B63FF6" w:rsidRDefault="00B63FF6">
      <w:pPr>
        <w:spacing w:before="120" w:after="120"/>
      </w:pPr>
    </w:p>
    <w:p w14:paraId="5B1F97B3" w14:textId="77777777" w:rsidR="00B63FF6" w:rsidRDefault="00B63FF6">
      <w:pPr>
        <w:spacing w:before="120" w:after="120"/>
      </w:pPr>
    </w:p>
    <w:p w14:paraId="668CFD1B" w14:textId="77777777" w:rsidR="00B63FF6" w:rsidRDefault="00B63FF6">
      <w:pPr>
        <w:spacing w:before="120" w:after="120"/>
      </w:pPr>
    </w:p>
    <w:p w14:paraId="55FE0BB6" w14:textId="77777777" w:rsidR="00B63FF6" w:rsidRDefault="00B63FF6">
      <w:pPr>
        <w:spacing w:before="120" w:after="120"/>
      </w:pPr>
    </w:p>
    <w:p w14:paraId="348CF355" w14:textId="77777777" w:rsidR="00B63FF6" w:rsidRDefault="00B63FF6">
      <w:pPr>
        <w:spacing w:before="120" w:after="120"/>
      </w:pPr>
    </w:p>
    <w:p w14:paraId="5DF4F716" w14:textId="77777777" w:rsidR="00B63FF6" w:rsidRDefault="00B63FF6">
      <w:pPr>
        <w:spacing w:before="120" w:after="120"/>
      </w:pPr>
    </w:p>
    <w:p w14:paraId="3DDD2131" w14:textId="77777777" w:rsidR="00B63FF6" w:rsidRDefault="00B63FF6">
      <w:pPr>
        <w:spacing w:before="120" w:after="120"/>
      </w:pPr>
    </w:p>
    <w:p w14:paraId="60700145" w14:textId="77777777" w:rsidR="00B63FF6" w:rsidRDefault="00B63FF6">
      <w:pPr>
        <w:spacing w:before="120" w:after="120"/>
      </w:pPr>
    </w:p>
    <w:p w14:paraId="0EB12931" w14:textId="77777777" w:rsidR="00B63FF6" w:rsidRDefault="00B63FF6">
      <w:pPr>
        <w:spacing w:before="120" w:after="120"/>
      </w:pPr>
    </w:p>
    <w:p w14:paraId="59F1BC57" w14:textId="77777777" w:rsidR="00B63FF6" w:rsidRDefault="00B63FF6">
      <w:pPr>
        <w:spacing w:before="120" w:after="120"/>
      </w:pPr>
    </w:p>
    <w:p w14:paraId="24D30578" w14:textId="77777777" w:rsidR="00B63FF6" w:rsidRDefault="00B63FF6">
      <w:pPr>
        <w:spacing w:before="120" w:after="120"/>
      </w:pPr>
    </w:p>
    <w:p w14:paraId="7518A6FB" w14:textId="77777777" w:rsidR="00B63FF6" w:rsidRDefault="00B63FF6">
      <w:pPr>
        <w:spacing w:before="120" w:after="120"/>
      </w:pPr>
    </w:p>
    <w:p w14:paraId="7B0B99D9" w14:textId="77777777" w:rsidR="00B63FF6" w:rsidRDefault="00B63FF6">
      <w:pPr>
        <w:spacing w:before="120" w:after="120"/>
      </w:pPr>
    </w:p>
    <w:p w14:paraId="0FCA3891" w14:textId="7B31B6E3" w:rsidR="00B63FF6" w:rsidRDefault="00B63FF6">
      <w:pPr>
        <w:spacing w:before="120" w:after="120"/>
      </w:pPr>
      <w:r>
        <w:rPr>
          <w:noProof/>
        </w:rPr>
        <mc:AlternateContent>
          <mc:Choice Requires="wps">
            <w:drawing>
              <wp:anchor distT="0" distB="0" distL="114300" distR="114300" simplePos="0" relativeHeight="251668480" behindDoc="0" locked="0" layoutInCell="1" allowOverlap="1" wp14:anchorId="655DC40C" wp14:editId="25059F31">
                <wp:simplePos x="0" y="0"/>
                <wp:positionH relativeFrom="margin">
                  <wp:align>center</wp:align>
                </wp:positionH>
                <wp:positionV relativeFrom="paragraph">
                  <wp:posOffset>37769</wp:posOffset>
                </wp:positionV>
                <wp:extent cx="3311818" cy="699247"/>
                <wp:effectExtent l="0" t="0" r="22225" b="24765"/>
                <wp:wrapNone/>
                <wp:docPr id="1452866651" name="Text Box 1"/>
                <wp:cNvGraphicFramePr/>
                <a:graphic xmlns:a="http://schemas.openxmlformats.org/drawingml/2006/main">
                  <a:graphicData uri="http://schemas.microsoft.com/office/word/2010/wordprocessingShape">
                    <wps:wsp>
                      <wps:cNvSpPr txBox="1"/>
                      <wps:spPr>
                        <a:xfrm>
                          <a:off x="0" y="0"/>
                          <a:ext cx="3311818" cy="699247"/>
                        </a:xfrm>
                        <a:prstGeom prst="rect">
                          <a:avLst/>
                        </a:prstGeom>
                        <a:solidFill>
                          <a:schemeClr val="lt1"/>
                        </a:solidFill>
                        <a:ln w="6350">
                          <a:solidFill>
                            <a:prstClr val="black"/>
                          </a:solidFill>
                        </a:ln>
                      </wps:spPr>
                      <wps:txbx>
                        <w:txbxContent>
                          <w:p w14:paraId="4D2C7DEF" w14:textId="5E364F32" w:rsidR="00B63FF6" w:rsidRDefault="00B63FF6" w:rsidP="00B63FF6">
                            <w:r>
                              <w:t xml:space="preserve">Code that manages </w:t>
                            </w:r>
                            <w:r>
                              <w:t>the physics of the drone and makes the simulator feel as close to real life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DC40C" id="_x0000_s1028" type="#_x0000_t202" style="position:absolute;margin-left:0;margin-top:2.95pt;width:260.75pt;height:55.0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" fillcolor="white [3201]" strokeweight=".5pt">
                <v:textbox>
                  <w:txbxContent>
                    <w:p w14:paraId="4D2C7DEF" w14:textId="5E364F32" w:rsidR="00B63FF6" w:rsidRDefault="00B63FF6" w:rsidP="00B63FF6">
                      <w:r>
                        <w:t xml:space="preserve">Code that manages </w:t>
                      </w:r>
                      <w:r>
                        <w:t>the physics of the drone and makes the simulator feel as close to real life as possible.</w:t>
                      </w:r>
                    </w:p>
                  </w:txbxContent>
                </v:textbox>
                <w10:wrap anchorx="margin"/>
              </v:shape>
            </w:pict>
          </mc:Fallback>
        </mc:AlternateContent>
      </w:r>
    </w:p>
    <w:p w14:paraId="0F6D90A8" w14:textId="77777777" w:rsidR="00B63FF6" w:rsidRDefault="00B63FF6">
      <w:pPr>
        <w:spacing w:before="120" w:after="120"/>
      </w:pPr>
    </w:p>
    <w:p w14:paraId="09FF7FCE" w14:textId="541C7BDD" w:rsidR="00B63FF6" w:rsidRDefault="00B63FF6">
      <w:pPr>
        <w:spacing w:before="120" w:after="120"/>
      </w:pPr>
    </w:p>
    <w:p w14:paraId="4B7F7CC6" w14:textId="64CF2E57" w:rsidR="00B63FF6" w:rsidRDefault="00B63FF6">
      <w:pPr>
        <w:spacing w:before="120" w:after="120"/>
      </w:pPr>
    </w:p>
    <w:p w14:paraId="511304B8" w14:textId="0274DA82" w:rsidR="00136F79" w:rsidRDefault="00136F79">
      <w:pPr>
        <w:spacing w:before="120" w:after="120"/>
      </w:pPr>
      <w:r w:rsidRPr="00136F79">
        <w:lastRenderedPageBreak/>
        <w:drawing>
          <wp:anchor distT="0" distB="0" distL="114300" distR="114300" simplePos="0" relativeHeight="251670528" behindDoc="1" locked="0" layoutInCell="1" allowOverlap="1" wp14:anchorId="01610531" wp14:editId="6766BA11">
            <wp:simplePos x="0" y="0"/>
            <wp:positionH relativeFrom="page">
              <wp:posOffset>5523929</wp:posOffset>
            </wp:positionH>
            <wp:positionV relativeFrom="paragraph">
              <wp:posOffset>-340894</wp:posOffset>
            </wp:positionV>
            <wp:extent cx="1693689" cy="3899582"/>
            <wp:effectExtent l="0" t="0" r="1905" b="5715"/>
            <wp:wrapNone/>
            <wp:docPr id="90844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1476" name=""/>
                    <pic:cNvPicPr/>
                  </pic:nvPicPr>
                  <pic:blipFill>
                    <a:blip r:embed="rId11">
                      <a:extLst>
                        <a:ext uri="{28A0092B-C50C-407E-A947-70E740481C1C}">
                          <a14:useLocalDpi xmlns:a14="http://schemas.microsoft.com/office/drawing/2010/main" val="0"/>
                        </a:ext>
                      </a:extLst>
                    </a:blip>
                    <a:stretch>
                      <a:fillRect/>
                    </a:stretch>
                  </pic:blipFill>
                  <pic:spPr>
                    <a:xfrm>
                      <a:off x="0" y="0"/>
                      <a:ext cx="1693689" cy="3899582"/>
                    </a:xfrm>
                    <a:prstGeom prst="rect">
                      <a:avLst/>
                    </a:prstGeom>
                  </pic:spPr>
                </pic:pic>
              </a:graphicData>
            </a:graphic>
            <wp14:sizeRelH relativeFrom="margin">
              <wp14:pctWidth>0</wp14:pctWidth>
            </wp14:sizeRelH>
            <wp14:sizeRelV relativeFrom="margin">
              <wp14:pctHeight>0</wp14:pctHeight>
            </wp14:sizeRelV>
          </wp:anchor>
        </w:drawing>
      </w:r>
      <w:r w:rsidRPr="00136F79">
        <w:drawing>
          <wp:anchor distT="0" distB="0" distL="114300" distR="114300" simplePos="0" relativeHeight="251669504" behindDoc="1" locked="0" layoutInCell="1" allowOverlap="1" wp14:anchorId="572A8127" wp14:editId="00097338">
            <wp:simplePos x="0" y="0"/>
            <wp:positionH relativeFrom="margin">
              <wp:posOffset>-452761</wp:posOffset>
            </wp:positionH>
            <wp:positionV relativeFrom="paragraph">
              <wp:posOffset>-502946</wp:posOffset>
            </wp:positionV>
            <wp:extent cx="4541264" cy="3645141"/>
            <wp:effectExtent l="0" t="0" r="0" b="0"/>
            <wp:wrapNone/>
            <wp:docPr id="127437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4938" name=""/>
                    <pic:cNvPicPr/>
                  </pic:nvPicPr>
                  <pic:blipFill>
                    <a:blip r:embed="rId12">
                      <a:extLst>
                        <a:ext uri="{28A0092B-C50C-407E-A947-70E740481C1C}">
                          <a14:useLocalDpi xmlns:a14="http://schemas.microsoft.com/office/drawing/2010/main" val="0"/>
                        </a:ext>
                      </a:extLst>
                    </a:blip>
                    <a:stretch>
                      <a:fillRect/>
                    </a:stretch>
                  </pic:blipFill>
                  <pic:spPr>
                    <a:xfrm>
                      <a:off x="0" y="0"/>
                      <a:ext cx="4541264" cy="3645141"/>
                    </a:xfrm>
                    <a:prstGeom prst="rect">
                      <a:avLst/>
                    </a:prstGeom>
                  </pic:spPr>
                </pic:pic>
              </a:graphicData>
            </a:graphic>
            <wp14:sizeRelH relativeFrom="margin">
              <wp14:pctWidth>0</wp14:pctWidth>
            </wp14:sizeRelH>
            <wp14:sizeRelV relativeFrom="margin">
              <wp14:pctHeight>0</wp14:pctHeight>
            </wp14:sizeRelV>
          </wp:anchor>
        </w:drawing>
      </w:r>
    </w:p>
    <w:p w14:paraId="26C06B3F" w14:textId="143B6EB1" w:rsidR="00136F79" w:rsidRDefault="00136F79">
      <w:pPr>
        <w:spacing w:before="120" w:after="120"/>
      </w:pPr>
    </w:p>
    <w:p w14:paraId="123F5705" w14:textId="1E345C0B" w:rsidR="00136F79" w:rsidRDefault="00136F79">
      <w:pPr>
        <w:spacing w:before="120" w:after="120"/>
      </w:pPr>
    </w:p>
    <w:p w14:paraId="71A67B03" w14:textId="77F54867" w:rsidR="00136F79" w:rsidRDefault="00136F79">
      <w:pPr>
        <w:spacing w:before="120" w:after="120"/>
      </w:pPr>
    </w:p>
    <w:p w14:paraId="58A09CD6" w14:textId="47BCAFF4" w:rsidR="00136F79" w:rsidRDefault="00136F79">
      <w:pPr>
        <w:spacing w:before="120" w:after="120"/>
      </w:pPr>
    </w:p>
    <w:p w14:paraId="33075C04" w14:textId="77777777" w:rsidR="00136F79" w:rsidRDefault="00136F79">
      <w:pPr>
        <w:spacing w:before="120" w:after="120"/>
      </w:pPr>
    </w:p>
    <w:p w14:paraId="11D43104" w14:textId="17DE7FF6" w:rsidR="00136F79" w:rsidRDefault="00136F79">
      <w:pPr>
        <w:spacing w:before="120" w:after="120"/>
      </w:pPr>
    </w:p>
    <w:p w14:paraId="2070617D" w14:textId="77777777" w:rsidR="00136F79" w:rsidRDefault="00136F79">
      <w:pPr>
        <w:spacing w:before="120" w:after="120"/>
      </w:pPr>
    </w:p>
    <w:p w14:paraId="6EB895C8" w14:textId="77777777" w:rsidR="00136F79" w:rsidRDefault="00136F79">
      <w:pPr>
        <w:spacing w:before="120" w:after="120"/>
      </w:pPr>
    </w:p>
    <w:p w14:paraId="456C38D8" w14:textId="24DE627B" w:rsidR="00B63FF6" w:rsidRDefault="00B63FF6">
      <w:pPr>
        <w:spacing w:before="120" w:after="120"/>
      </w:pPr>
    </w:p>
    <w:p w14:paraId="176313CA" w14:textId="77777777" w:rsidR="00136F79" w:rsidRDefault="00136F79">
      <w:pPr>
        <w:spacing w:before="120" w:after="120"/>
      </w:pPr>
    </w:p>
    <w:p w14:paraId="0B9FD113" w14:textId="77777777" w:rsidR="00136F79" w:rsidRDefault="00136F79">
      <w:pPr>
        <w:spacing w:before="120" w:after="120"/>
      </w:pPr>
    </w:p>
    <w:p w14:paraId="4E9B8A04" w14:textId="3BA0C1D6" w:rsidR="00136F79" w:rsidRDefault="00136F79">
      <w:pPr>
        <w:spacing w:before="120" w:after="120"/>
      </w:pPr>
      <w:r>
        <w:rPr>
          <w:noProof/>
        </w:rPr>
        <mc:AlternateContent>
          <mc:Choice Requires="wps">
            <w:drawing>
              <wp:anchor distT="0" distB="0" distL="114300" distR="114300" simplePos="0" relativeHeight="251672576" behindDoc="0" locked="0" layoutInCell="1" allowOverlap="1" wp14:anchorId="51D3FBD5" wp14:editId="1D26FF4A">
                <wp:simplePos x="0" y="0"/>
                <wp:positionH relativeFrom="margin">
                  <wp:align>left</wp:align>
                </wp:positionH>
                <wp:positionV relativeFrom="paragraph">
                  <wp:posOffset>248194</wp:posOffset>
                </wp:positionV>
                <wp:extent cx="1851852" cy="295724"/>
                <wp:effectExtent l="0" t="0" r="15240" b="28575"/>
                <wp:wrapNone/>
                <wp:docPr id="1288866770" name="Text Box 1"/>
                <wp:cNvGraphicFramePr/>
                <a:graphic xmlns:a="http://schemas.openxmlformats.org/drawingml/2006/main">
                  <a:graphicData uri="http://schemas.microsoft.com/office/word/2010/wordprocessingShape">
                    <wps:wsp>
                      <wps:cNvSpPr txBox="1"/>
                      <wps:spPr>
                        <a:xfrm>
                          <a:off x="0" y="0"/>
                          <a:ext cx="1851852" cy="295724"/>
                        </a:xfrm>
                        <a:prstGeom prst="rect">
                          <a:avLst/>
                        </a:prstGeom>
                        <a:solidFill>
                          <a:schemeClr val="lt1"/>
                        </a:solidFill>
                        <a:ln w="6350">
                          <a:solidFill>
                            <a:prstClr val="black"/>
                          </a:solidFill>
                        </a:ln>
                      </wps:spPr>
                      <wps:txbx>
                        <w:txbxContent>
                          <w:p w14:paraId="12A7ED02" w14:textId="11DA5BF5" w:rsidR="00136F79" w:rsidRDefault="00136F79" w:rsidP="00136F79">
                            <w:r>
                              <w:t>Communication via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3FBD5" id="_x0000_s1029" type="#_x0000_t202" style="position:absolute;margin-left:0;margin-top:19.55pt;width:145.8pt;height:23.3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" fillcolor="white [3201]" strokeweight=".5pt">
                <v:textbox>
                  <w:txbxContent>
                    <w:p w14:paraId="12A7ED02" w14:textId="11DA5BF5" w:rsidR="00136F79" w:rsidRDefault="00136F79" w:rsidP="00136F79">
                      <w:r>
                        <w:t>Communication via teams.</w:t>
                      </w:r>
                    </w:p>
                  </w:txbxContent>
                </v:textbox>
                <w10:wrap anchorx="margin"/>
              </v:shape>
            </w:pict>
          </mc:Fallback>
        </mc:AlternateContent>
      </w:r>
    </w:p>
    <w:p w14:paraId="74022DE7" w14:textId="2138FA59" w:rsidR="00136F79" w:rsidRDefault="00136F79">
      <w:pPr>
        <w:spacing w:before="120" w:after="120"/>
      </w:pPr>
      <w:r>
        <w:rPr>
          <w:noProof/>
        </w:rPr>
        <mc:AlternateContent>
          <mc:Choice Requires="wps">
            <w:drawing>
              <wp:anchor distT="0" distB="0" distL="114300" distR="114300" simplePos="0" relativeHeight="251674624" behindDoc="0" locked="0" layoutInCell="1" allowOverlap="1" wp14:anchorId="6082305F" wp14:editId="03DF13EA">
                <wp:simplePos x="0" y="0"/>
                <wp:positionH relativeFrom="margin">
                  <wp:posOffset>4180113</wp:posOffset>
                </wp:positionH>
                <wp:positionV relativeFrom="paragraph">
                  <wp:posOffset>526933</wp:posOffset>
                </wp:positionV>
                <wp:extent cx="2105425" cy="295724"/>
                <wp:effectExtent l="0" t="0" r="28575" b="28575"/>
                <wp:wrapNone/>
                <wp:docPr id="1636869107" name="Text Box 1"/>
                <wp:cNvGraphicFramePr/>
                <a:graphic xmlns:a="http://schemas.openxmlformats.org/drawingml/2006/main">
                  <a:graphicData uri="http://schemas.microsoft.com/office/word/2010/wordprocessingShape">
                    <wps:wsp>
                      <wps:cNvSpPr txBox="1"/>
                      <wps:spPr>
                        <a:xfrm>
                          <a:off x="0" y="0"/>
                          <a:ext cx="2105425" cy="295724"/>
                        </a:xfrm>
                        <a:prstGeom prst="rect">
                          <a:avLst/>
                        </a:prstGeom>
                        <a:solidFill>
                          <a:schemeClr val="lt1"/>
                        </a:solidFill>
                        <a:ln w="6350">
                          <a:solidFill>
                            <a:prstClr val="black"/>
                          </a:solidFill>
                        </a:ln>
                      </wps:spPr>
                      <wps:txbx>
                        <w:txbxContent>
                          <w:p w14:paraId="31AE6042" w14:textId="46C40C50" w:rsidR="00136F79" w:rsidRDefault="00136F79" w:rsidP="00136F79">
                            <w:r>
                              <w:t>Version control via GitHub.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2305F" id="_x0000_s1030" type="#_x0000_t202" style="position:absolute;margin-left:329.15pt;margin-top:41.5pt;width:165.8pt;height:23.3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" fillcolor="white [3201]" strokeweight=".5pt">
                <v:textbox>
                  <w:txbxContent>
                    <w:p w14:paraId="31AE6042" w14:textId="46C40C50" w:rsidR="00136F79" w:rsidRDefault="00136F79" w:rsidP="00136F79">
                      <w:r>
                        <w:t>Version control via GitHub.</w:t>
                      </w:r>
                    </w:p>
                  </w:txbxContent>
                </v:textbox>
                <w10:wrap anchorx="margin"/>
              </v:shape>
            </w:pict>
          </mc:Fallback>
        </mc:AlternateContent>
      </w:r>
    </w:p>
    <w:sectPr w:rsidR="00136F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wC6IZ/JmsbxBI" int2:id="LAPNAIt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21864CE">
      <w:start w:val="1"/>
      <w:numFmt w:val="bullet"/>
      <w:lvlText w:val=""/>
      <w:lvlJc w:val="left"/>
      <w:pPr>
        <w:ind w:left="720" w:hanging="360"/>
      </w:pPr>
      <w:rPr>
        <w:rFonts w:ascii="Symbol" w:hAnsi="Symbol"/>
      </w:rPr>
    </w:lvl>
    <w:lvl w:ilvl="1" w:tplc="A1248018">
      <w:start w:val="1"/>
      <w:numFmt w:val="bullet"/>
      <w:lvlText w:val="o"/>
      <w:lvlJc w:val="left"/>
      <w:pPr>
        <w:tabs>
          <w:tab w:val="num" w:pos="1440"/>
        </w:tabs>
        <w:ind w:left="1440" w:hanging="360"/>
      </w:pPr>
      <w:rPr>
        <w:rFonts w:ascii="Courier New" w:hAnsi="Courier New"/>
      </w:rPr>
    </w:lvl>
    <w:lvl w:ilvl="2" w:tplc="BF3276DE">
      <w:start w:val="1"/>
      <w:numFmt w:val="bullet"/>
      <w:lvlText w:val=""/>
      <w:lvlJc w:val="left"/>
      <w:pPr>
        <w:tabs>
          <w:tab w:val="num" w:pos="2160"/>
        </w:tabs>
        <w:ind w:left="2160" w:hanging="360"/>
      </w:pPr>
      <w:rPr>
        <w:rFonts w:ascii="Wingdings" w:hAnsi="Wingdings"/>
      </w:rPr>
    </w:lvl>
    <w:lvl w:ilvl="3" w:tplc="7EC4B1D4">
      <w:start w:val="1"/>
      <w:numFmt w:val="bullet"/>
      <w:lvlText w:val=""/>
      <w:lvlJc w:val="left"/>
      <w:pPr>
        <w:tabs>
          <w:tab w:val="num" w:pos="2880"/>
        </w:tabs>
        <w:ind w:left="2880" w:hanging="360"/>
      </w:pPr>
      <w:rPr>
        <w:rFonts w:ascii="Symbol" w:hAnsi="Symbol"/>
      </w:rPr>
    </w:lvl>
    <w:lvl w:ilvl="4" w:tplc="B922C09E">
      <w:start w:val="1"/>
      <w:numFmt w:val="bullet"/>
      <w:lvlText w:val="o"/>
      <w:lvlJc w:val="left"/>
      <w:pPr>
        <w:tabs>
          <w:tab w:val="num" w:pos="3600"/>
        </w:tabs>
        <w:ind w:left="3600" w:hanging="360"/>
      </w:pPr>
      <w:rPr>
        <w:rFonts w:ascii="Courier New" w:hAnsi="Courier New"/>
      </w:rPr>
    </w:lvl>
    <w:lvl w:ilvl="5" w:tplc="02862DAA">
      <w:start w:val="1"/>
      <w:numFmt w:val="bullet"/>
      <w:lvlText w:val=""/>
      <w:lvlJc w:val="left"/>
      <w:pPr>
        <w:tabs>
          <w:tab w:val="num" w:pos="4320"/>
        </w:tabs>
        <w:ind w:left="4320" w:hanging="360"/>
      </w:pPr>
      <w:rPr>
        <w:rFonts w:ascii="Wingdings" w:hAnsi="Wingdings"/>
      </w:rPr>
    </w:lvl>
    <w:lvl w:ilvl="6" w:tplc="287A2494">
      <w:start w:val="1"/>
      <w:numFmt w:val="bullet"/>
      <w:lvlText w:val=""/>
      <w:lvlJc w:val="left"/>
      <w:pPr>
        <w:tabs>
          <w:tab w:val="num" w:pos="5040"/>
        </w:tabs>
        <w:ind w:left="5040" w:hanging="360"/>
      </w:pPr>
      <w:rPr>
        <w:rFonts w:ascii="Symbol" w:hAnsi="Symbol"/>
      </w:rPr>
    </w:lvl>
    <w:lvl w:ilvl="7" w:tplc="A7EA356E">
      <w:start w:val="1"/>
      <w:numFmt w:val="bullet"/>
      <w:lvlText w:val="o"/>
      <w:lvlJc w:val="left"/>
      <w:pPr>
        <w:tabs>
          <w:tab w:val="num" w:pos="5760"/>
        </w:tabs>
        <w:ind w:left="5760" w:hanging="360"/>
      </w:pPr>
      <w:rPr>
        <w:rFonts w:ascii="Courier New" w:hAnsi="Courier New"/>
      </w:rPr>
    </w:lvl>
    <w:lvl w:ilvl="8" w:tplc="2FA63F5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AD01A14">
      <w:start w:val="1"/>
      <w:numFmt w:val="bullet"/>
      <w:lvlText w:val=""/>
      <w:lvlJc w:val="left"/>
      <w:pPr>
        <w:ind w:left="720" w:hanging="360"/>
      </w:pPr>
      <w:rPr>
        <w:rFonts w:ascii="Symbol" w:hAnsi="Symbol"/>
      </w:rPr>
    </w:lvl>
    <w:lvl w:ilvl="1" w:tplc="BA664DAE">
      <w:start w:val="1"/>
      <w:numFmt w:val="bullet"/>
      <w:lvlText w:val="o"/>
      <w:lvlJc w:val="left"/>
      <w:pPr>
        <w:tabs>
          <w:tab w:val="num" w:pos="1440"/>
        </w:tabs>
        <w:ind w:left="1440" w:hanging="360"/>
      </w:pPr>
      <w:rPr>
        <w:rFonts w:ascii="Courier New" w:hAnsi="Courier New"/>
      </w:rPr>
    </w:lvl>
    <w:lvl w:ilvl="2" w:tplc="5D4C86C6">
      <w:start w:val="1"/>
      <w:numFmt w:val="bullet"/>
      <w:lvlText w:val=""/>
      <w:lvlJc w:val="left"/>
      <w:pPr>
        <w:tabs>
          <w:tab w:val="num" w:pos="2160"/>
        </w:tabs>
        <w:ind w:left="2160" w:hanging="360"/>
      </w:pPr>
      <w:rPr>
        <w:rFonts w:ascii="Wingdings" w:hAnsi="Wingdings"/>
      </w:rPr>
    </w:lvl>
    <w:lvl w:ilvl="3" w:tplc="BD32A27E">
      <w:start w:val="1"/>
      <w:numFmt w:val="bullet"/>
      <w:lvlText w:val=""/>
      <w:lvlJc w:val="left"/>
      <w:pPr>
        <w:tabs>
          <w:tab w:val="num" w:pos="2880"/>
        </w:tabs>
        <w:ind w:left="2880" w:hanging="360"/>
      </w:pPr>
      <w:rPr>
        <w:rFonts w:ascii="Symbol" w:hAnsi="Symbol"/>
      </w:rPr>
    </w:lvl>
    <w:lvl w:ilvl="4" w:tplc="4E0EDE50">
      <w:start w:val="1"/>
      <w:numFmt w:val="bullet"/>
      <w:lvlText w:val="o"/>
      <w:lvlJc w:val="left"/>
      <w:pPr>
        <w:tabs>
          <w:tab w:val="num" w:pos="3600"/>
        </w:tabs>
        <w:ind w:left="3600" w:hanging="360"/>
      </w:pPr>
      <w:rPr>
        <w:rFonts w:ascii="Courier New" w:hAnsi="Courier New"/>
      </w:rPr>
    </w:lvl>
    <w:lvl w:ilvl="5" w:tplc="33FE2122">
      <w:start w:val="1"/>
      <w:numFmt w:val="bullet"/>
      <w:lvlText w:val=""/>
      <w:lvlJc w:val="left"/>
      <w:pPr>
        <w:tabs>
          <w:tab w:val="num" w:pos="4320"/>
        </w:tabs>
        <w:ind w:left="4320" w:hanging="360"/>
      </w:pPr>
      <w:rPr>
        <w:rFonts w:ascii="Wingdings" w:hAnsi="Wingdings"/>
      </w:rPr>
    </w:lvl>
    <w:lvl w:ilvl="6" w:tplc="9300F210">
      <w:start w:val="1"/>
      <w:numFmt w:val="bullet"/>
      <w:lvlText w:val=""/>
      <w:lvlJc w:val="left"/>
      <w:pPr>
        <w:tabs>
          <w:tab w:val="num" w:pos="5040"/>
        </w:tabs>
        <w:ind w:left="5040" w:hanging="360"/>
      </w:pPr>
      <w:rPr>
        <w:rFonts w:ascii="Symbol" w:hAnsi="Symbol"/>
      </w:rPr>
    </w:lvl>
    <w:lvl w:ilvl="7" w:tplc="DF020524">
      <w:start w:val="1"/>
      <w:numFmt w:val="bullet"/>
      <w:lvlText w:val="o"/>
      <w:lvlJc w:val="left"/>
      <w:pPr>
        <w:tabs>
          <w:tab w:val="num" w:pos="5760"/>
        </w:tabs>
        <w:ind w:left="5760" w:hanging="360"/>
      </w:pPr>
      <w:rPr>
        <w:rFonts w:ascii="Courier New" w:hAnsi="Courier New"/>
      </w:rPr>
    </w:lvl>
    <w:lvl w:ilvl="8" w:tplc="88D021D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D5884E4">
      <w:start w:val="1"/>
      <w:numFmt w:val="bullet"/>
      <w:lvlText w:val=""/>
      <w:lvlJc w:val="left"/>
      <w:pPr>
        <w:ind w:left="720" w:hanging="360"/>
      </w:pPr>
      <w:rPr>
        <w:rFonts w:ascii="Symbol" w:hAnsi="Symbol"/>
      </w:rPr>
    </w:lvl>
    <w:lvl w:ilvl="1" w:tplc="A7142AE6">
      <w:start w:val="1"/>
      <w:numFmt w:val="bullet"/>
      <w:lvlText w:val="o"/>
      <w:lvlJc w:val="left"/>
      <w:pPr>
        <w:tabs>
          <w:tab w:val="num" w:pos="1440"/>
        </w:tabs>
        <w:ind w:left="1440" w:hanging="360"/>
      </w:pPr>
      <w:rPr>
        <w:rFonts w:ascii="Courier New" w:hAnsi="Courier New"/>
      </w:rPr>
    </w:lvl>
    <w:lvl w:ilvl="2" w:tplc="13C0FA4A">
      <w:start w:val="1"/>
      <w:numFmt w:val="bullet"/>
      <w:lvlText w:val=""/>
      <w:lvlJc w:val="left"/>
      <w:pPr>
        <w:tabs>
          <w:tab w:val="num" w:pos="2160"/>
        </w:tabs>
        <w:ind w:left="2160" w:hanging="360"/>
      </w:pPr>
      <w:rPr>
        <w:rFonts w:ascii="Wingdings" w:hAnsi="Wingdings"/>
      </w:rPr>
    </w:lvl>
    <w:lvl w:ilvl="3" w:tplc="744E53E4">
      <w:start w:val="1"/>
      <w:numFmt w:val="bullet"/>
      <w:lvlText w:val=""/>
      <w:lvlJc w:val="left"/>
      <w:pPr>
        <w:tabs>
          <w:tab w:val="num" w:pos="2880"/>
        </w:tabs>
        <w:ind w:left="2880" w:hanging="360"/>
      </w:pPr>
      <w:rPr>
        <w:rFonts w:ascii="Symbol" w:hAnsi="Symbol"/>
      </w:rPr>
    </w:lvl>
    <w:lvl w:ilvl="4" w:tplc="E718397A">
      <w:start w:val="1"/>
      <w:numFmt w:val="bullet"/>
      <w:lvlText w:val="o"/>
      <w:lvlJc w:val="left"/>
      <w:pPr>
        <w:tabs>
          <w:tab w:val="num" w:pos="3600"/>
        </w:tabs>
        <w:ind w:left="3600" w:hanging="360"/>
      </w:pPr>
      <w:rPr>
        <w:rFonts w:ascii="Courier New" w:hAnsi="Courier New"/>
      </w:rPr>
    </w:lvl>
    <w:lvl w:ilvl="5" w:tplc="8174B602">
      <w:start w:val="1"/>
      <w:numFmt w:val="bullet"/>
      <w:lvlText w:val=""/>
      <w:lvlJc w:val="left"/>
      <w:pPr>
        <w:tabs>
          <w:tab w:val="num" w:pos="4320"/>
        </w:tabs>
        <w:ind w:left="4320" w:hanging="360"/>
      </w:pPr>
      <w:rPr>
        <w:rFonts w:ascii="Wingdings" w:hAnsi="Wingdings"/>
      </w:rPr>
    </w:lvl>
    <w:lvl w:ilvl="6" w:tplc="FA2AEB04">
      <w:start w:val="1"/>
      <w:numFmt w:val="bullet"/>
      <w:lvlText w:val=""/>
      <w:lvlJc w:val="left"/>
      <w:pPr>
        <w:tabs>
          <w:tab w:val="num" w:pos="5040"/>
        </w:tabs>
        <w:ind w:left="5040" w:hanging="360"/>
      </w:pPr>
      <w:rPr>
        <w:rFonts w:ascii="Symbol" w:hAnsi="Symbol"/>
      </w:rPr>
    </w:lvl>
    <w:lvl w:ilvl="7" w:tplc="9D6472F8">
      <w:start w:val="1"/>
      <w:numFmt w:val="bullet"/>
      <w:lvlText w:val="o"/>
      <w:lvlJc w:val="left"/>
      <w:pPr>
        <w:tabs>
          <w:tab w:val="num" w:pos="5760"/>
        </w:tabs>
        <w:ind w:left="5760" w:hanging="360"/>
      </w:pPr>
      <w:rPr>
        <w:rFonts w:ascii="Courier New" w:hAnsi="Courier New"/>
      </w:rPr>
    </w:lvl>
    <w:lvl w:ilvl="8" w:tplc="23D03EB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D566874">
      <w:start w:val="1"/>
      <w:numFmt w:val="bullet"/>
      <w:lvlText w:val=""/>
      <w:lvlJc w:val="left"/>
      <w:pPr>
        <w:ind w:left="720" w:hanging="360"/>
      </w:pPr>
      <w:rPr>
        <w:rFonts w:ascii="Symbol" w:hAnsi="Symbol"/>
      </w:rPr>
    </w:lvl>
    <w:lvl w:ilvl="1" w:tplc="BBDA13EE">
      <w:start w:val="1"/>
      <w:numFmt w:val="bullet"/>
      <w:lvlText w:val="o"/>
      <w:lvlJc w:val="left"/>
      <w:pPr>
        <w:tabs>
          <w:tab w:val="num" w:pos="1440"/>
        </w:tabs>
        <w:ind w:left="1440" w:hanging="360"/>
      </w:pPr>
      <w:rPr>
        <w:rFonts w:ascii="Courier New" w:hAnsi="Courier New"/>
      </w:rPr>
    </w:lvl>
    <w:lvl w:ilvl="2" w:tplc="10145528">
      <w:start w:val="1"/>
      <w:numFmt w:val="bullet"/>
      <w:lvlText w:val=""/>
      <w:lvlJc w:val="left"/>
      <w:pPr>
        <w:tabs>
          <w:tab w:val="num" w:pos="2160"/>
        </w:tabs>
        <w:ind w:left="2160" w:hanging="360"/>
      </w:pPr>
      <w:rPr>
        <w:rFonts w:ascii="Wingdings" w:hAnsi="Wingdings"/>
      </w:rPr>
    </w:lvl>
    <w:lvl w:ilvl="3" w:tplc="4F828870">
      <w:start w:val="1"/>
      <w:numFmt w:val="bullet"/>
      <w:lvlText w:val=""/>
      <w:lvlJc w:val="left"/>
      <w:pPr>
        <w:tabs>
          <w:tab w:val="num" w:pos="2880"/>
        </w:tabs>
        <w:ind w:left="2880" w:hanging="360"/>
      </w:pPr>
      <w:rPr>
        <w:rFonts w:ascii="Symbol" w:hAnsi="Symbol"/>
      </w:rPr>
    </w:lvl>
    <w:lvl w:ilvl="4" w:tplc="B3AC437C">
      <w:start w:val="1"/>
      <w:numFmt w:val="bullet"/>
      <w:lvlText w:val="o"/>
      <w:lvlJc w:val="left"/>
      <w:pPr>
        <w:tabs>
          <w:tab w:val="num" w:pos="3600"/>
        </w:tabs>
        <w:ind w:left="3600" w:hanging="360"/>
      </w:pPr>
      <w:rPr>
        <w:rFonts w:ascii="Courier New" w:hAnsi="Courier New"/>
      </w:rPr>
    </w:lvl>
    <w:lvl w:ilvl="5" w:tplc="5E067052">
      <w:start w:val="1"/>
      <w:numFmt w:val="bullet"/>
      <w:lvlText w:val=""/>
      <w:lvlJc w:val="left"/>
      <w:pPr>
        <w:tabs>
          <w:tab w:val="num" w:pos="4320"/>
        </w:tabs>
        <w:ind w:left="4320" w:hanging="360"/>
      </w:pPr>
      <w:rPr>
        <w:rFonts w:ascii="Wingdings" w:hAnsi="Wingdings"/>
      </w:rPr>
    </w:lvl>
    <w:lvl w:ilvl="6" w:tplc="9D2299CE">
      <w:start w:val="1"/>
      <w:numFmt w:val="bullet"/>
      <w:lvlText w:val=""/>
      <w:lvlJc w:val="left"/>
      <w:pPr>
        <w:tabs>
          <w:tab w:val="num" w:pos="5040"/>
        </w:tabs>
        <w:ind w:left="5040" w:hanging="360"/>
      </w:pPr>
      <w:rPr>
        <w:rFonts w:ascii="Symbol" w:hAnsi="Symbol"/>
      </w:rPr>
    </w:lvl>
    <w:lvl w:ilvl="7" w:tplc="025E2C40">
      <w:start w:val="1"/>
      <w:numFmt w:val="bullet"/>
      <w:lvlText w:val="o"/>
      <w:lvlJc w:val="left"/>
      <w:pPr>
        <w:tabs>
          <w:tab w:val="num" w:pos="5760"/>
        </w:tabs>
        <w:ind w:left="5760" w:hanging="360"/>
      </w:pPr>
      <w:rPr>
        <w:rFonts w:ascii="Courier New" w:hAnsi="Courier New"/>
      </w:rPr>
    </w:lvl>
    <w:lvl w:ilvl="8" w:tplc="F6C2348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2B08A32">
      <w:start w:val="1"/>
      <w:numFmt w:val="bullet"/>
      <w:lvlText w:val=""/>
      <w:lvlJc w:val="left"/>
      <w:pPr>
        <w:ind w:left="720" w:hanging="360"/>
      </w:pPr>
      <w:rPr>
        <w:rFonts w:ascii="Symbol" w:hAnsi="Symbol"/>
      </w:rPr>
    </w:lvl>
    <w:lvl w:ilvl="1" w:tplc="1190250A">
      <w:start w:val="1"/>
      <w:numFmt w:val="bullet"/>
      <w:lvlText w:val="o"/>
      <w:lvlJc w:val="left"/>
      <w:pPr>
        <w:tabs>
          <w:tab w:val="num" w:pos="1440"/>
        </w:tabs>
        <w:ind w:left="1440" w:hanging="360"/>
      </w:pPr>
      <w:rPr>
        <w:rFonts w:ascii="Courier New" w:hAnsi="Courier New"/>
      </w:rPr>
    </w:lvl>
    <w:lvl w:ilvl="2" w:tplc="795669CA">
      <w:start w:val="1"/>
      <w:numFmt w:val="bullet"/>
      <w:lvlText w:val=""/>
      <w:lvlJc w:val="left"/>
      <w:pPr>
        <w:tabs>
          <w:tab w:val="num" w:pos="2160"/>
        </w:tabs>
        <w:ind w:left="2160" w:hanging="360"/>
      </w:pPr>
      <w:rPr>
        <w:rFonts w:ascii="Wingdings" w:hAnsi="Wingdings"/>
      </w:rPr>
    </w:lvl>
    <w:lvl w:ilvl="3" w:tplc="C57A5C8E">
      <w:start w:val="1"/>
      <w:numFmt w:val="bullet"/>
      <w:lvlText w:val=""/>
      <w:lvlJc w:val="left"/>
      <w:pPr>
        <w:tabs>
          <w:tab w:val="num" w:pos="2880"/>
        </w:tabs>
        <w:ind w:left="2880" w:hanging="360"/>
      </w:pPr>
      <w:rPr>
        <w:rFonts w:ascii="Symbol" w:hAnsi="Symbol"/>
      </w:rPr>
    </w:lvl>
    <w:lvl w:ilvl="4" w:tplc="2FDEDCF0">
      <w:start w:val="1"/>
      <w:numFmt w:val="bullet"/>
      <w:lvlText w:val="o"/>
      <w:lvlJc w:val="left"/>
      <w:pPr>
        <w:tabs>
          <w:tab w:val="num" w:pos="3600"/>
        </w:tabs>
        <w:ind w:left="3600" w:hanging="360"/>
      </w:pPr>
      <w:rPr>
        <w:rFonts w:ascii="Courier New" w:hAnsi="Courier New"/>
      </w:rPr>
    </w:lvl>
    <w:lvl w:ilvl="5" w:tplc="934E8190">
      <w:start w:val="1"/>
      <w:numFmt w:val="bullet"/>
      <w:lvlText w:val=""/>
      <w:lvlJc w:val="left"/>
      <w:pPr>
        <w:tabs>
          <w:tab w:val="num" w:pos="4320"/>
        </w:tabs>
        <w:ind w:left="4320" w:hanging="360"/>
      </w:pPr>
      <w:rPr>
        <w:rFonts w:ascii="Wingdings" w:hAnsi="Wingdings"/>
      </w:rPr>
    </w:lvl>
    <w:lvl w:ilvl="6" w:tplc="F1E68EC6">
      <w:start w:val="1"/>
      <w:numFmt w:val="bullet"/>
      <w:lvlText w:val=""/>
      <w:lvlJc w:val="left"/>
      <w:pPr>
        <w:tabs>
          <w:tab w:val="num" w:pos="5040"/>
        </w:tabs>
        <w:ind w:left="5040" w:hanging="360"/>
      </w:pPr>
      <w:rPr>
        <w:rFonts w:ascii="Symbol" w:hAnsi="Symbol"/>
      </w:rPr>
    </w:lvl>
    <w:lvl w:ilvl="7" w:tplc="AE349EC6">
      <w:start w:val="1"/>
      <w:numFmt w:val="bullet"/>
      <w:lvlText w:val="o"/>
      <w:lvlJc w:val="left"/>
      <w:pPr>
        <w:tabs>
          <w:tab w:val="num" w:pos="5760"/>
        </w:tabs>
        <w:ind w:left="5760" w:hanging="360"/>
      </w:pPr>
      <w:rPr>
        <w:rFonts w:ascii="Courier New" w:hAnsi="Courier New"/>
      </w:rPr>
    </w:lvl>
    <w:lvl w:ilvl="8" w:tplc="B950A6E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CF84582">
      <w:start w:val="1"/>
      <w:numFmt w:val="bullet"/>
      <w:lvlText w:val=""/>
      <w:lvlJc w:val="left"/>
      <w:pPr>
        <w:ind w:left="720" w:hanging="360"/>
      </w:pPr>
      <w:rPr>
        <w:rFonts w:ascii="Symbol" w:hAnsi="Symbol"/>
      </w:rPr>
    </w:lvl>
    <w:lvl w:ilvl="1" w:tplc="F9827E4C">
      <w:start w:val="1"/>
      <w:numFmt w:val="bullet"/>
      <w:lvlText w:val="o"/>
      <w:lvlJc w:val="left"/>
      <w:pPr>
        <w:tabs>
          <w:tab w:val="num" w:pos="1440"/>
        </w:tabs>
        <w:ind w:left="1440" w:hanging="360"/>
      </w:pPr>
      <w:rPr>
        <w:rFonts w:ascii="Courier New" w:hAnsi="Courier New"/>
      </w:rPr>
    </w:lvl>
    <w:lvl w:ilvl="2" w:tplc="8A36A566">
      <w:start w:val="1"/>
      <w:numFmt w:val="bullet"/>
      <w:lvlText w:val=""/>
      <w:lvlJc w:val="left"/>
      <w:pPr>
        <w:tabs>
          <w:tab w:val="num" w:pos="2160"/>
        </w:tabs>
        <w:ind w:left="2160" w:hanging="360"/>
      </w:pPr>
      <w:rPr>
        <w:rFonts w:ascii="Wingdings" w:hAnsi="Wingdings"/>
      </w:rPr>
    </w:lvl>
    <w:lvl w:ilvl="3" w:tplc="CF569B94">
      <w:start w:val="1"/>
      <w:numFmt w:val="bullet"/>
      <w:lvlText w:val=""/>
      <w:lvlJc w:val="left"/>
      <w:pPr>
        <w:tabs>
          <w:tab w:val="num" w:pos="2880"/>
        </w:tabs>
        <w:ind w:left="2880" w:hanging="360"/>
      </w:pPr>
      <w:rPr>
        <w:rFonts w:ascii="Symbol" w:hAnsi="Symbol"/>
      </w:rPr>
    </w:lvl>
    <w:lvl w:ilvl="4" w:tplc="01D8118A">
      <w:start w:val="1"/>
      <w:numFmt w:val="bullet"/>
      <w:lvlText w:val="o"/>
      <w:lvlJc w:val="left"/>
      <w:pPr>
        <w:tabs>
          <w:tab w:val="num" w:pos="3600"/>
        </w:tabs>
        <w:ind w:left="3600" w:hanging="360"/>
      </w:pPr>
      <w:rPr>
        <w:rFonts w:ascii="Courier New" w:hAnsi="Courier New"/>
      </w:rPr>
    </w:lvl>
    <w:lvl w:ilvl="5" w:tplc="3BF8E2A6">
      <w:start w:val="1"/>
      <w:numFmt w:val="bullet"/>
      <w:lvlText w:val=""/>
      <w:lvlJc w:val="left"/>
      <w:pPr>
        <w:tabs>
          <w:tab w:val="num" w:pos="4320"/>
        </w:tabs>
        <w:ind w:left="4320" w:hanging="360"/>
      </w:pPr>
      <w:rPr>
        <w:rFonts w:ascii="Wingdings" w:hAnsi="Wingdings"/>
      </w:rPr>
    </w:lvl>
    <w:lvl w:ilvl="6" w:tplc="A574BE18">
      <w:start w:val="1"/>
      <w:numFmt w:val="bullet"/>
      <w:lvlText w:val=""/>
      <w:lvlJc w:val="left"/>
      <w:pPr>
        <w:tabs>
          <w:tab w:val="num" w:pos="5040"/>
        </w:tabs>
        <w:ind w:left="5040" w:hanging="360"/>
      </w:pPr>
      <w:rPr>
        <w:rFonts w:ascii="Symbol" w:hAnsi="Symbol"/>
      </w:rPr>
    </w:lvl>
    <w:lvl w:ilvl="7" w:tplc="17F20E22">
      <w:start w:val="1"/>
      <w:numFmt w:val="bullet"/>
      <w:lvlText w:val="o"/>
      <w:lvlJc w:val="left"/>
      <w:pPr>
        <w:tabs>
          <w:tab w:val="num" w:pos="5760"/>
        </w:tabs>
        <w:ind w:left="5760" w:hanging="360"/>
      </w:pPr>
      <w:rPr>
        <w:rFonts w:ascii="Courier New" w:hAnsi="Courier New"/>
      </w:rPr>
    </w:lvl>
    <w:lvl w:ilvl="8" w:tplc="73E23C2A">
      <w:start w:val="1"/>
      <w:numFmt w:val="bullet"/>
      <w:lvlText w:val=""/>
      <w:lvlJc w:val="left"/>
      <w:pPr>
        <w:tabs>
          <w:tab w:val="num" w:pos="6480"/>
        </w:tabs>
        <w:ind w:left="6480" w:hanging="360"/>
      </w:pPr>
      <w:rPr>
        <w:rFonts w:ascii="Wingdings" w:hAnsi="Wingdings"/>
      </w:rPr>
    </w:lvl>
  </w:abstractNum>
  <w:num w:numId="1" w16cid:durableId="580719637">
    <w:abstractNumId w:val="0"/>
  </w:num>
  <w:num w:numId="2" w16cid:durableId="1860194065">
    <w:abstractNumId w:val="1"/>
  </w:num>
  <w:num w:numId="3" w16cid:durableId="1343511613">
    <w:abstractNumId w:val="2"/>
  </w:num>
  <w:num w:numId="4" w16cid:durableId="720128830">
    <w:abstractNumId w:val="3"/>
  </w:num>
  <w:num w:numId="5" w16cid:durableId="1729643958">
    <w:abstractNumId w:val="4"/>
  </w:num>
  <w:num w:numId="6" w16cid:durableId="1262764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7A5"/>
    <w:rsid w:val="00136F79"/>
    <w:rsid w:val="00460B10"/>
    <w:rsid w:val="006057A5"/>
    <w:rsid w:val="00841774"/>
    <w:rsid w:val="00B63FF6"/>
    <w:rsid w:val="00BA3186"/>
    <w:rsid w:val="00D34EC0"/>
    <w:rsid w:val="00D67002"/>
    <w:rsid w:val="09A51BB0"/>
    <w:rsid w:val="0D054372"/>
    <w:rsid w:val="20A3291A"/>
    <w:rsid w:val="26CB4B64"/>
    <w:rsid w:val="2B003E36"/>
    <w:rsid w:val="34AA3744"/>
    <w:rsid w:val="3F245EC9"/>
    <w:rsid w:val="47F1D722"/>
    <w:rsid w:val="4D605A76"/>
    <w:rsid w:val="5145F2AE"/>
    <w:rsid w:val="51A8A8CB"/>
    <w:rsid w:val="64FDCAF1"/>
    <w:rsid w:val="65095C41"/>
    <w:rsid w:val="6BF1FB04"/>
    <w:rsid w:val="735485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8F60"/>
  <w15:docId w15:val="{2C0617DA-E2E1-4789-918E-F4C0BA51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microsoft.com/office/2020/10/relationships/intelligence" Target="intelligence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6</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IPR, Journal, Summary by Mantas Lazauskas</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 Journal, Summary by Mantas Lazauskas</dc:title>
  <cp:lastModifiedBy>Mantas Lazauskas</cp:lastModifiedBy>
  <cp:revision>2</cp:revision>
  <dcterms:created xsi:type="dcterms:W3CDTF">2026-04-30T12:10:00Z</dcterms:created>
  <dcterms:modified xsi:type="dcterms:W3CDTF">2026-04-30T15:43:00Z</dcterms:modified>
</cp:coreProperties>
</file>